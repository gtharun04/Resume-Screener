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/>
      </w:tblPr>
      <w:tblGrid>
        <w:gridCol w:w="4260"/>
        <w:gridCol w:w="7980"/>
      </w:tblGrid>
      <w:tr w:rsidR="00CB12DE">
        <w:trPr>
          <w:trHeight w:val="15200"/>
          <w:tblCellSpacing w:w="0" w:type="dxa"/>
        </w:trPr>
        <w:tc>
          <w:tcPr>
            <w:tcW w:w="4260" w:type="dxa"/>
            <w:shd w:val="clear" w:color="auto" w:fill="D1D9EB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left-table"/>
              <w:tblW w:w="4500" w:type="dxa"/>
              <w:tblCellSpacing w:w="0" w:type="dxa"/>
              <w:tblLayout w:type="fixed"/>
              <w:tblCellMar>
                <w:left w:w="0" w:type="dxa"/>
                <w:right w:w="300" w:type="dxa"/>
              </w:tblCellMar>
              <w:tblLook w:val="05E0"/>
            </w:tblPr>
            <w:tblGrid>
              <w:gridCol w:w="4500"/>
            </w:tblGrid>
            <w:tr w:rsidR="00CB12DE" w:rsidTr="006865BC">
              <w:trPr>
                <w:trHeight w:hRule="exact" w:val="4971"/>
                <w:tblCellSpacing w:w="0" w:type="dxa"/>
              </w:trPr>
              <w:tc>
                <w:tcPr>
                  <w:tcW w:w="4500" w:type="dxa"/>
                  <w:shd w:val="clear" w:color="auto" w:fill="8CA0CC"/>
                  <w:tcMar>
                    <w:top w:w="600" w:type="dxa"/>
                    <w:left w:w="300" w:type="dxa"/>
                    <w:bottom w:w="400" w:type="dxa"/>
                    <w:right w:w="0" w:type="dxa"/>
                  </w:tcMar>
                  <w:hideMark/>
                </w:tcPr>
                <w:p w:rsidR="00CB12DE" w:rsidRPr="006865BC" w:rsidRDefault="006865BC" w:rsidP="006865BC">
                  <w:pPr>
                    <w:pStyle w:val="div"/>
                    <w:spacing w:line="620" w:lineRule="exact"/>
                    <w:ind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</w:pPr>
                  <w:r w:rsidRPr="006865BC"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  <w:t>CHAKRADHAR</w:t>
                  </w:r>
                </w:p>
                <w:p w:rsidR="00CB12DE" w:rsidRPr="006865BC" w:rsidRDefault="006865BC">
                  <w:pPr>
                    <w:pStyle w:val="div"/>
                    <w:spacing w:line="620" w:lineRule="exac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</w:pPr>
                  <w:r w:rsidRPr="006865BC"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  <w:t>JEEREDDY</w:t>
                  </w:r>
                </w:p>
                <w:p w:rsidR="00CB12DE" w:rsidRDefault="006865BC">
                  <w:pPr>
                    <w:pStyle w:val="div"/>
                    <w:spacing w:after="200" w:line="34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noProof/>
                      <w:color w:val="343B30"/>
                    </w:rPr>
                    <w:drawing>
                      <wp:inline distT="0" distB="0" distL="0" distR="0">
                        <wp:extent cx="446794" cy="9492"/>
                        <wp:effectExtent l="0" t="0" r="0" b="0"/>
                        <wp:docPr id="100001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58040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794" cy="94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Style w:val="addresstable"/>
                    <w:tblW w:w="0" w:type="auto"/>
                    <w:tblCellSpacing w:w="0" w:type="dxa"/>
                    <w:tblInd w:w="30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/>
                  </w:tblPr>
                  <w:tblGrid>
                    <w:gridCol w:w="540"/>
                    <w:gridCol w:w="3320"/>
                  </w:tblGrid>
                  <w:tr w:rsidR="00CB12DE">
                    <w:trPr>
                      <w:tblCellSpacing w:w="0" w:type="dxa"/>
                    </w:trPr>
                    <w:tc>
                      <w:tcPr>
                        <w:tcW w:w="54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hideMark/>
                      </w:tcPr>
                      <w:p w:rsidR="00CB12DE" w:rsidRDefault="006865BC">
                        <w:pPr>
                          <w:rPr>
                            <w:rStyle w:val="divdocumentleft-box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</w:rPr>
                          <w:drawing>
                            <wp:inline distT="0" distB="0" distL="0" distR="0">
                              <wp:extent cx="256669" cy="256289"/>
                              <wp:effectExtent l="0" t="0" r="0" b="0"/>
                              <wp:docPr id="100002" nam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45552254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320" w:type="dxa"/>
                        <w:tcMar>
                          <w:top w:w="120" w:type="dxa"/>
                          <w:left w:w="0" w:type="dxa"/>
                          <w:bottom w:w="0" w:type="dxa"/>
                          <w:right w:w="500" w:type="dxa"/>
                        </w:tcMar>
                        <w:vAlign w:val="center"/>
                        <w:hideMark/>
                      </w:tcPr>
                      <w:p w:rsidR="00CB12DE" w:rsidRDefault="006865BC">
                        <w:pPr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</w:rPr>
                          <w:t>chakradhar06@gmail.com</w:t>
                        </w:r>
                      </w:p>
                    </w:tc>
                  </w:tr>
                  <w:tr w:rsidR="00CB12DE">
                    <w:trPr>
                      <w:tblCellSpacing w:w="0" w:type="dxa"/>
                    </w:trPr>
                    <w:tc>
                      <w:tcPr>
                        <w:tcW w:w="54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hideMark/>
                      </w:tcPr>
                      <w:p w:rsidR="00CB12DE" w:rsidRDefault="006865BC">
                        <w:pPr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</w:rPr>
                          <w:drawing>
                            <wp:inline distT="0" distB="0" distL="0" distR="0">
                              <wp:extent cx="256669" cy="256289"/>
                              <wp:effectExtent l="0" t="0" r="0" b="0"/>
                              <wp:docPr id="100003" nam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43925856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320" w:type="dxa"/>
                        <w:tcMar>
                          <w:top w:w="120" w:type="dxa"/>
                          <w:left w:w="0" w:type="dxa"/>
                          <w:bottom w:w="0" w:type="dxa"/>
                          <w:right w:w="500" w:type="dxa"/>
                        </w:tcMar>
                        <w:vAlign w:val="center"/>
                        <w:hideMark/>
                      </w:tcPr>
                      <w:p w:rsidR="00CB12DE" w:rsidRDefault="006865BC">
                        <w:pPr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</w:rPr>
                          <w:t>14379806617</w:t>
                        </w:r>
                      </w:p>
                    </w:tc>
                  </w:tr>
                  <w:tr w:rsidR="00CB12DE">
                    <w:trPr>
                      <w:tblCellSpacing w:w="0" w:type="dxa"/>
                    </w:trPr>
                    <w:tc>
                      <w:tcPr>
                        <w:tcW w:w="54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hideMark/>
                      </w:tcPr>
                      <w:p w:rsidR="00CB12DE" w:rsidRDefault="006865BC">
                        <w:pPr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</w:rPr>
                          <w:drawing>
                            <wp:inline distT="0" distB="0" distL="0" distR="0">
                              <wp:extent cx="256669" cy="256289"/>
                              <wp:effectExtent l="0" t="0" r="0" b="0"/>
                              <wp:docPr id="100004" nam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0544250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320" w:type="dxa"/>
                        <w:tcMar>
                          <w:top w:w="120" w:type="dxa"/>
                          <w:left w:w="0" w:type="dxa"/>
                          <w:bottom w:w="0" w:type="dxa"/>
                          <w:right w:w="500" w:type="dxa"/>
                        </w:tcMar>
                        <w:vAlign w:val="center"/>
                        <w:hideMark/>
                      </w:tcPr>
                      <w:p w:rsidR="00CB12DE" w:rsidRDefault="006865BC" w:rsidP="000F607C">
                        <w:pPr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</w:rPr>
                        </w:pPr>
                        <w:r>
                          <w:rPr>
                            <w:rStyle w:val="span"/>
                            <w:rFonts w:ascii="Trebuchet MS" w:eastAsia="Trebuchet MS" w:hAnsi="Trebuchet MS" w:cs="Trebuchet MS"/>
                            <w:color w:val="343B30"/>
                          </w:rPr>
                          <w:t>MONTREAL</w:t>
                        </w:r>
                      </w:p>
                    </w:tc>
                  </w:tr>
                </w:tbl>
                <w:p w:rsidR="00CB12DE" w:rsidRDefault="00CB12DE"/>
              </w:tc>
            </w:tr>
            <w:tr w:rsidR="00CB12DE" w:rsidTr="006865BC">
              <w:trPr>
                <w:tblCellSpacing w:w="0" w:type="dxa"/>
              </w:trPr>
              <w:tc>
                <w:tcPr>
                  <w:tcW w:w="4500" w:type="dxa"/>
                  <w:shd w:val="clear" w:color="auto" w:fill="D1D9EB"/>
                  <w:tcMar>
                    <w:top w:w="600" w:type="dxa"/>
                    <w:left w:w="300" w:type="dxa"/>
                    <w:bottom w:w="0" w:type="dxa"/>
                    <w:right w:w="0" w:type="dxa"/>
                  </w:tcMar>
                  <w:hideMark/>
                </w:tcPr>
                <w:p w:rsidR="006865BC" w:rsidRDefault="006865BC" w:rsidP="006865BC">
                  <w:pPr>
                    <w:pStyle w:val="divdocumentdivsectiontitle"/>
                    <w:spacing w:before="600" w:after="300" w:line="360" w:lineRule="atLeast"/>
                    <w:ind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  <w:t xml:space="preserve">   Certifications</w:t>
                  </w:r>
                </w:p>
                <w:p w:rsidR="006865BC" w:rsidRDefault="006865BC" w:rsidP="006865BC">
                  <w:pPr>
                    <w:pStyle w:val="divdocumentdivsectiontitle"/>
                    <w:spacing w:after="2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Oracle Cloud Infrastructure 2020 Certified Architect Associate </w:t>
                  </w:r>
                </w:p>
                <w:p w:rsidR="006865BC" w:rsidRDefault="006865BC" w:rsidP="006865BC">
                  <w:pPr>
                    <w:pStyle w:val="divdocumentdivsectiontitle"/>
                    <w:spacing w:after="2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Oracle Cloud Infrastructure Foundations 2020 Certified </w:t>
                  </w:r>
                </w:p>
                <w:p w:rsidR="006865BC" w:rsidRDefault="006865BC" w:rsidP="006865BC">
                  <w:pPr>
                    <w:pStyle w:val="divdocumentdivsectiontitle"/>
                    <w:spacing w:after="2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proofErr w:type="spellStart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Redhat</w:t>
                  </w:r>
                  <w:proofErr w:type="spellEnd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 certified system administrator</w:t>
                  </w:r>
                </w:p>
                <w:p w:rsidR="00CB12DE" w:rsidRDefault="006865BC" w:rsidP="006865BC">
                  <w:pPr>
                    <w:pStyle w:val="divdocumentdivsectiontitle"/>
                    <w:spacing w:after="2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  <w:t>Skills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pBdr>
                      <w:left w:val="none" w:sz="0" w:space="0" w:color="auto"/>
                    </w:pBd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Oracle database 9i-19c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Cloud database management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On-p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remises to cloud data migration.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RMAN 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cloning</w:t>
                  </w: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 backup &amp; restore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Database management using OEM 12c/13c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Oracle RAC, 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ASM and </w:t>
                  </w:r>
                  <w:proofErr w:type="spellStart"/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Exadata</w:t>
                  </w:r>
                  <w:proofErr w:type="spellEnd"/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X2-2, X2-8 </w:t>
                  </w: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and 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X5-2</w:t>
                  </w: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 administration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"/>
                    </w:numPr>
                    <w:spacing w:line="340" w:lineRule="atLeast"/>
                    <w:ind w:left="540" w:right="300" w:hanging="250"/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 xml:space="preserve">PSU and RU patch </w:t>
                  </w:r>
                  <w:r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lastRenderedPageBreak/>
                    <w:t>management</w:t>
                  </w:r>
                  <w:r w:rsidR="00AA3249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PL/SQL, Shell scripting</w:t>
                  </w:r>
                </w:p>
                <w:p w:rsidR="00CB12DE" w:rsidRDefault="00AA3249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proofErr w:type="spellStart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PostgreSQL</w:t>
                  </w:r>
                  <w:proofErr w:type="spellEnd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 administration.</w:t>
                  </w:r>
                </w:p>
                <w:p w:rsidR="00CB12DE" w:rsidRDefault="00AA3249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A</w:t>
                  </w:r>
                  <w:r w:rsidR="006865BC"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utomation using </w:t>
                  </w:r>
                  <w:proofErr w:type="spellStart"/>
                  <w:r w:rsidR="006865BC"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Ansible</w:t>
                  </w:r>
                  <w:proofErr w:type="spellEnd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Performance Tuning of analytical </w:t>
                  </w:r>
                  <w:r w:rsidR="00AA3249"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and transactional databases.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Oracle Golden Gate</w:t>
                  </w:r>
                  <w:r w:rsidR="00AA3249"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AA3249" w:rsidRDefault="00AA3249" w:rsidP="00AA3249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proofErr w:type="gramStart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Unix</w:t>
                  </w:r>
                  <w:proofErr w:type="gramEnd"/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, Windows.</w:t>
                  </w:r>
                </w:p>
                <w:p w:rsidR="00AA3249" w:rsidRDefault="00AA3249" w:rsidP="00AA3249">
                  <w:pPr>
                    <w:pStyle w:val="divdocumentulli"/>
                    <w:numPr>
                      <w:ilvl w:val="0"/>
                      <w:numId w:val="2"/>
                    </w:numPr>
                    <w:spacing w:line="340" w:lineRule="atLeast"/>
                    <w:ind w:left="540" w:right="300" w:hanging="25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>24x7 on-call support and follow Sun model.</w:t>
                  </w:r>
                </w:p>
                <w:p w:rsidR="00AA3249" w:rsidRDefault="00AA3249" w:rsidP="00AA3249">
                  <w:pPr>
                    <w:pStyle w:val="divdocumentulli"/>
                    <w:spacing w:line="340" w:lineRule="atLeast"/>
                    <w:ind w:left="54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B12DE" w:rsidRDefault="006865BC">
                  <w:pPr>
                    <w:pStyle w:val="divdocumentdivsectiontitle"/>
                    <w:spacing w:before="600" w:after="300" w:line="3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</w:pPr>
                  <w:r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</w:rPr>
                    <w:t>Education</w:t>
                  </w:r>
                </w:p>
                <w:p w:rsidR="00CB12DE" w:rsidRDefault="006865BC">
                  <w:pPr>
                    <w:pStyle w:val="divdocumentsinglecolumnpaddedlineParagraph"/>
                    <w:spacing w:before="100" w:line="34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  <w:r w:rsidRPr="002860FB">
                    <w:rPr>
                      <w:rStyle w:val="divdocumentleft-box"/>
                      <w:rFonts w:eastAsia="Trebuchet MS"/>
                      <w:b/>
                      <w:bCs/>
                    </w:rPr>
                    <w:t>Bachelor of Technology</w:t>
                  </w:r>
                  <w:r w:rsidR="002860FB" w:rsidRPr="002860FB">
                    <w:rPr>
                      <w:rStyle w:val="divdocumentleft-box"/>
                      <w:rFonts w:eastAsia="Trebuchet MS"/>
                      <w:b/>
                      <w:bCs/>
                    </w:rPr>
                    <w:t xml:space="preserve"> - 2006</w:t>
                  </w:r>
                  <w:r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</w:p>
                <w:p w:rsidR="00CB12DE" w:rsidRDefault="00CB12DE">
                  <w:pPr>
                    <w:pStyle w:val="p"/>
                    <w:spacing w:line="34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</w:rPr>
                  </w:pPr>
                </w:p>
              </w:tc>
            </w:tr>
          </w:tbl>
          <w:p w:rsidR="00CB12DE" w:rsidRDefault="00CB12DE"/>
        </w:tc>
        <w:tc>
          <w:tcPr>
            <w:tcW w:w="7980" w:type="dxa"/>
            <w:shd w:val="clear" w:color="auto" w:fill="FFFFFF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right-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7980"/>
            </w:tblGrid>
            <w:tr w:rsidR="00CB12DE">
              <w:trPr>
                <w:trHeight w:hRule="exact" w:val="4971"/>
                <w:tblCellSpacing w:w="0" w:type="dxa"/>
              </w:trPr>
              <w:tc>
                <w:tcPr>
                  <w:tcW w:w="7980" w:type="dxa"/>
                  <w:shd w:val="clear" w:color="auto" w:fill="E8ECF5"/>
                  <w:tcMar>
                    <w:top w:w="600" w:type="dxa"/>
                    <w:left w:w="360" w:type="dxa"/>
                    <w:bottom w:w="400" w:type="dxa"/>
                    <w:right w:w="360" w:type="dxa"/>
                  </w:tcMar>
                  <w:vAlign w:val="center"/>
                  <w:hideMark/>
                </w:tcPr>
                <w:p w:rsidR="00CB12DE" w:rsidRPr="00031CF2" w:rsidRDefault="006865BC" w:rsidP="00031CF2">
                  <w:pPr>
                    <w:pStyle w:val="divdocumentdivsectiontitle"/>
                    <w:spacing w:after="200" w:line="360" w:lineRule="atLeast"/>
                    <w:ind w:right="360"/>
                    <w:rPr>
                      <w:rStyle w:val="divdocumentright-box"/>
                      <w:rFonts w:ascii="Trebuchet MS" w:eastAsia="Trebuchet MS" w:hAnsi="Trebuchet MS" w:cs="Trebuchet MS"/>
                      <w:b/>
                      <w:bCs/>
                      <w:caps/>
                      <w:color w:val="1F497D" w:themeColor="text2"/>
                      <w:sz w:val="26"/>
                      <w:szCs w:val="26"/>
                    </w:rPr>
                  </w:pPr>
                  <w:r w:rsidRPr="00031CF2">
                    <w:rPr>
                      <w:rStyle w:val="divdocumentright-box"/>
                      <w:rFonts w:ascii="Trebuchet MS" w:eastAsia="Trebuchet MS" w:hAnsi="Trebuchet MS" w:cs="Trebuchet MS"/>
                      <w:b/>
                      <w:bCs/>
                      <w:caps/>
                      <w:color w:val="1F497D" w:themeColor="text2"/>
                      <w:sz w:val="26"/>
                      <w:szCs w:val="26"/>
                    </w:rPr>
                    <w:lastRenderedPageBreak/>
                    <w:t>Professional Summary</w:t>
                  </w:r>
                </w:p>
                <w:p w:rsidR="00031CF2" w:rsidRPr="00031CF2" w:rsidRDefault="00031CF2" w:rsidP="00031CF2">
                  <w:pPr>
                    <w:autoSpaceDE w:val="0"/>
                    <w:autoSpaceDN w:val="0"/>
                    <w:adjustRightInd w:val="0"/>
                    <w:spacing w:after="200" w:line="276" w:lineRule="auto"/>
                    <w:rPr>
                      <w:rFonts w:ascii="Trebuchet MS" w:hAnsi="Trebuchet MS" w:cs="Calibri"/>
                      <w:color w:val="1F497D" w:themeColor="text2"/>
                    </w:rPr>
                  </w:pP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Results-driven professional offering progressive 14 years career in IT, with experience in several </w:t>
                  </w:r>
                  <w:r w:rsidR="00642335" w:rsidRPr="00031CF2">
                    <w:rPr>
                      <w:rFonts w:ascii="Trebuchet MS" w:hAnsi="Trebuchet MS" w:cs="Calibri"/>
                      <w:color w:val="1F497D" w:themeColor="text2"/>
                    </w:rPr>
                    <w:t>technical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 roles such as database design and </w:t>
                  </w:r>
                  <w:r w:rsidR="00642335" w:rsidRPr="00031CF2">
                    <w:rPr>
                      <w:rFonts w:ascii="Trebuchet MS" w:hAnsi="Trebuchet MS" w:cs="Calibri"/>
                      <w:color w:val="1F497D" w:themeColor="text2"/>
                    </w:rPr>
                    <w:t>administration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>, performance tuning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,high </w:t>
                  </w:r>
                  <w:r w:rsidR="00642335" w:rsidRPr="00031CF2">
                    <w:rPr>
                      <w:rFonts w:ascii="Trebuchet MS" w:hAnsi="Trebuchet MS" w:cs="Calibri"/>
                      <w:color w:val="1F497D" w:themeColor="text2"/>
                    </w:rPr>
                    <w:t>availability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 xml:space="preserve"> and disaster r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>ecovery,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 xml:space="preserve"> 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>r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 xml:space="preserve">eplication, 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>c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loud 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 xml:space="preserve">migration 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>and automation.</w:t>
                  </w:r>
                  <w:r w:rsidR="00642335">
                    <w:rPr>
                      <w:rFonts w:ascii="Trebuchet MS" w:hAnsi="Trebuchet MS" w:cs="Calibri"/>
                      <w:color w:val="1F497D" w:themeColor="text2"/>
                    </w:rPr>
                    <w:t xml:space="preserve"> </w:t>
                  </w:r>
                </w:p>
                <w:p w:rsidR="00031CF2" w:rsidRPr="00031CF2" w:rsidRDefault="00391CBD" w:rsidP="00031CF2">
                  <w:pPr>
                    <w:autoSpaceDE w:val="0"/>
                    <w:autoSpaceDN w:val="0"/>
                    <w:adjustRightInd w:val="0"/>
                    <w:spacing w:after="200" w:line="276" w:lineRule="auto"/>
                    <w:rPr>
                      <w:rFonts w:ascii="Calibri" w:hAnsi="Calibri" w:cs="Calibri"/>
                      <w:color w:val="1F497D" w:themeColor="text2"/>
                    </w:rPr>
                  </w:pPr>
                  <w:r w:rsidRPr="00391CBD">
                    <w:rPr>
                      <w:rFonts w:ascii="Trebuchet MS" w:hAnsi="Trebuchet MS" w:cs="Calibri"/>
                      <w:color w:val="1F497D" w:themeColor="text2"/>
                    </w:rPr>
                    <w:t xml:space="preserve">Strong ability to produce results within a team environment or independently, utilizing a "take charge" attitude, self-motivation, and commitment. </w:t>
                  </w:r>
                  <w:r w:rsidR="00031CF2"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Expert at translating business requirements into technical </w:t>
                  </w:r>
                  <w:r w:rsidRPr="00031CF2">
                    <w:rPr>
                      <w:rFonts w:ascii="Trebuchet MS" w:hAnsi="Trebuchet MS" w:cs="Calibri"/>
                      <w:color w:val="1F497D" w:themeColor="text2"/>
                    </w:rPr>
                    <w:t>solutions</w:t>
                  </w:r>
                  <w:r>
                    <w:rPr>
                      <w:rFonts w:ascii="Trebuchet MS" w:hAnsi="Trebuchet MS" w:cs="Calibri"/>
                      <w:color w:val="1F497D" w:themeColor="text2"/>
                    </w:rPr>
                    <w:t>, Self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>-starter, k</w:t>
                  </w:r>
                  <w:r w:rsidR="00801F73">
                    <w:rPr>
                      <w:rFonts w:ascii="Trebuchet MS" w:hAnsi="Trebuchet MS" w:cs="Calibri"/>
                      <w:color w:val="1F497D" w:themeColor="text2"/>
                    </w:rPr>
                    <w:t>een on</w:t>
                  </w:r>
                  <w:r w:rsidR="00031CF2"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 continuous learning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 xml:space="preserve"> and work on new </w:t>
                  </w:r>
                  <w:r>
                    <w:rPr>
                      <w:rFonts w:ascii="Trebuchet MS" w:hAnsi="Trebuchet MS" w:cs="Calibri"/>
                      <w:color w:val="1F497D" w:themeColor="text2"/>
                    </w:rPr>
                    <w:t>t</w:t>
                  </w:r>
                  <w:r w:rsidR="0010615D">
                    <w:rPr>
                      <w:rFonts w:ascii="Trebuchet MS" w:hAnsi="Trebuchet MS" w:cs="Calibri"/>
                      <w:color w:val="1F497D" w:themeColor="text2"/>
                    </w:rPr>
                    <w:t>echnologies</w:t>
                  </w:r>
                  <w:r w:rsidR="00031CF2" w:rsidRPr="00031CF2">
                    <w:rPr>
                      <w:rFonts w:ascii="Trebuchet MS" w:hAnsi="Trebuchet MS" w:cs="Calibri"/>
                      <w:color w:val="1F497D" w:themeColor="text2"/>
                    </w:rPr>
                    <w:t xml:space="preserve">. </w:t>
                  </w:r>
                </w:p>
                <w:p w:rsidR="00CB12DE" w:rsidRDefault="00CB12DE" w:rsidP="00805105">
                  <w:pPr>
                    <w:pStyle w:val="p"/>
                    <w:spacing w:line="340" w:lineRule="atLeast"/>
                    <w:ind w:left="360" w:right="360"/>
                    <w:rPr>
                      <w:rStyle w:val="divdocumentright-box"/>
                      <w:rFonts w:ascii="Trebuchet MS" w:eastAsia="Trebuchet MS" w:hAnsi="Trebuchet MS" w:cs="Trebuchet MS"/>
                      <w:color w:val="343B30"/>
                    </w:rPr>
                  </w:pPr>
                </w:p>
              </w:tc>
            </w:tr>
            <w:tr w:rsidR="00CB12DE">
              <w:trPr>
                <w:tblCellSpacing w:w="0" w:type="dxa"/>
              </w:trPr>
              <w:tc>
                <w:tcPr>
                  <w:tcW w:w="7980" w:type="dxa"/>
                  <w:shd w:val="clear" w:color="auto" w:fill="FFFFFF"/>
                  <w:tcMar>
                    <w:top w:w="600" w:type="dxa"/>
                    <w:left w:w="360" w:type="dxa"/>
                    <w:bottom w:w="0" w:type="dxa"/>
                    <w:right w:w="360" w:type="dxa"/>
                  </w:tcMar>
                  <w:hideMark/>
                </w:tcPr>
                <w:p w:rsidR="00CB12DE" w:rsidRDefault="006865BC">
                  <w:pPr>
                    <w:pStyle w:val="divdocumentdivsectiontitle"/>
                    <w:spacing w:after="200" w:line="3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  <w:shd w:val="clear" w:color="auto" w:fill="auto"/>
                    </w:rPr>
                  </w:pPr>
                  <w:r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  <w:shd w:val="clear" w:color="auto" w:fill="auto"/>
                    </w:rPr>
                    <w:t>Work History</w:t>
                  </w:r>
                </w:p>
                <w:p w:rsidR="008F19C6" w:rsidRDefault="008F19C6">
                  <w:pPr>
                    <w:pStyle w:val="divdocumentdivsectiontitle"/>
                    <w:spacing w:after="200" w:line="3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6"/>
                      <w:szCs w:val="26"/>
                      <w:shd w:val="clear" w:color="auto" w:fill="auto"/>
                    </w:rPr>
                  </w:pPr>
                </w:p>
                <w:p w:rsidR="00CB12DE" w:rsidRDefault="009D7A78" w:rsidP="001736FE">
                  <w:pPr>
                    <w:pStyle w:val="divdocumentright-boxsinglecolumn"/>
                    <w:spacing w:line="340" w:lineRule="atLeast"/>
                    <w:ind w:left="360" w:right="360"/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</w:pPr>
                  <w:proofErr w:type="spellStart"/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O</w:t>
                  </w:r>
                  <w:r w:rsidR="002329F5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ne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point</w:t>
                  </w:r>
                  <w:proofErr w:type="spellEnd"/>
                  <w:r w:rsidR="0010615D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3B18B5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(f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ull time): </w:t>
                  </w:r>
                  <w:r w:rsidR="00BF0437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Oracle</w:t>
                  </w:r>
                  <w:r w:rsidR="006865BC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DBA and Cloud </w:t>
                  </w:r>
                  <w:r w:rsidR="006865BC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Consultant</w:t>
                  </w:r>
                  <w:r w:rsidR="006865BC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br/>
                  </w:r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Client: </w:t>
                  </w:r>
                  <w:proofErr w:type="spellStart"/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Societe</w:t>
                  </w:r>
                  <w:proofErr w:type="spellEnd"/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</w:t>
                  </w:r>
                  <w:proofErr w:type="spellStart"/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Generale</w:t>
                  </w:r>
                  <w:proofErr w:type="spellEnd"/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(contract)</w:t>
                  </w:r>
                  <w:r w:rsidR="001736FE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- </w:t>
                  </w:r>
                  <w:r w:rsidR="001736FE"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  <w:t>07/2019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3B18B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–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3B18B5"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  <w:t>09/2022</w:t>
                  </w:r>
                </w:p>
                <w:p w:rsidR="003B18B5" w:rsidRDefault="00534629" w:rsidP="00534629">
                  <w:pPr>
                    <w:pStyle w:val="divdocumentright-boxsinglecolumn"/>
                    <w:spacing w:line="34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Corporate role: VP</w:t>
                  </w:r>
                  <w:r w:rsidR="003B18B5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          (full time) –</w:t>
                  </w:r>
                  <w:r w:rsidR="003B18B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10/2022 – present</w:t>
                  </w:r>
                </w:p>
                <w:p w:rsidR="00CB12DE" w:rsidRDefault="00391CBD">
                  <w:pPr>
                    <w:pStyle w:val="p"/>
                    <w:spacing w:line="340" w:lineRule="atLeast"/>
                    <w:ind w:left="360" w:right="360"/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</w:pPr>
                  <w:r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Technical role - </w:t>
                  </w:r>
                  <w:r w:rsidR="003B18B5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Data</w:t>
                  </w:r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</w:t>
                  </w:r>
                  <w:r w:rsidR="003B18B5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Reliability Engineer</w:t>
                  </w:r>
                </w:p>
                <w:p w:rsidR="00CB12DE" w:rsidRDefault="008E4A55">
                  <w:pPr>
                    <w:pStyle w:val="divdocumentulli"/>
                    <w:numPr>
                      <w:ilvl w:val="0"/>
                      <w:numId w:val="3"/>
                    </w:numPr>
                    <w:spacing w:before="120"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rimary DBA for 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Oracle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databases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and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implement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ed projects such as u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pgrades, patch management, capacity planning and migration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to </w:t>
                  </w:r>
                  <w:r w:rsidR="00EF232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private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cloud</w:t>
                  </w:r>
                  <w:r w:rsid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767091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Handle critical incidents and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escalations from </w:t>
                  </w:r>
                  <w:r w:rsidR="00B95EB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application teams and L2</w:t>
                  </w:r>
                  <w:r w:rsidR="00F91F8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/L3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DBAs to mitigate business impact and quickly </w:t>
                  </w:r>
                  <w:r w:rsidR="008E4A5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restore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services </w:t>
                  </w:r>
                  <w:r w:rsidR="008E4A5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and operations.</w:t>
                  </w:r>
                </w:p>
                <w:p w:rsidR="003816DE" w:rsidRDefault="00573547" w:rsidP="003816DE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Rebuilt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 critical database of 100TB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in size</w:t>
                  </w:r>
                  <w:r w:rsidR="006239C4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within 16 hours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, 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using backup from Data domain 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to overcome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business crisis.</w:t>
                  </w:r>
                </w:p>
                <w:p w:rsidR="00767091" w:rsidRDefault="00767091" w:rsidP="00767091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Work alongside the application developers and business analysis teams across the Globe and offer solutions to their </w:t>
                  </w:r>
                  <w:r w:rsidR="00433D2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issues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from database perspective.</w:t>
                  </w:r>
                </w:p>
                <w:p w:rsidR="00CB12DE" w:rsidRDefault="008E4A55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Provide On-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call </w:t>
                  </w:r>
                  <w:r w:rsidR="00B95EB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and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follow the Sun </w:t>
                  </w:r>
                  <w:r w:rsidR="00B95EB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production support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on rotational basis</w:t>
                  </w:r>
                  <w:r w:rsidR="001D3AB8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1736FE" w:rsidRDefault="00B95EB1" w:rsidP="001736FE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Participate</w:t>
                  </w:r>
                  <w:r w:rsidR="005B228F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in 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Infra-weekend maintenance activities 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and 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BCP drills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433D2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of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433D2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production database 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in </w:t>
                  </w:r>
                  <w:proofErr w:type="spellStart"/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Amer</w:t>
                  </w:r>
                  <w:proofErr w:type="spellEnd"/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433D2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datacenters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1736FE" w:rsidRDefault="001736FE" w:rsidP="001736FE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Delegate weekend maintenance activities to </w:t>
                  </w:r>
                  <w:r w:rsidR="00BF043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offshore DBA teams with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rollout and rollback procedures.</w:t>
                  </w:r>
                </w:p>
                <w:p w:rsidR="00BD0C6A" w:rsidRDefault="00BD0C6A" w:rsidP="00BD0C6A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 w:rsidRP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Maintain high availability architecture for applications </w:t>
                  </w:r>
                  <w:r w:rsidRP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lastRenderedPageBreak/>
                    <w:t xml:space="preserve">using </w:t>
                  </w:r>
                  <w:r w:rsidR="00153C2B" w:rsidRP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</w:t>
                  </w:r>
                  <w:r w:rsidRP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racle RAC, </w:t>
                  </w:r>
                  <w:r w:rsidR="00153C2B" w:rsidRP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responsible and implemented Oracle grid upgrade and patching</w:t>
                  </w:r>
                  <w:r w:rsidR="00391CB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B95EB1" w:rsidRDefault="00B95EB1" w:rsidP="00B95EB1">
                  <w:pPr>
                    <w:pStyle w:val="divdocumentulli"/>
                    <w:numPr>
                      <w:ilvl w:val="0"/>
                      <w:numId w:val="3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Configured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Ansible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playbooks and automated Oracle security patch deployments for development and production databases.</w:t>
                  </w:r>
                </w:p>
                <w:p w:rsidR="00B95EB1" w:rsidRDefault="00B95EB1" w:rsidP="00B95EB1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B12DE" w:rsidRDefault="002329F5" w:rsidP="001736FE">
                  <w:pPr>
                    <w:pStyle w:val="divdocumentright-boxsinglecolumn"/>
                    <w:spacing w:before="220" w:line="34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proofErr w:type="spellStart"/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Onepoint</w:t>
                  </w:r>
                  <w:proofErr w:type="spellEnd"/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(Full time): Oracle DBA and Cloud Consultant</w:t>
                  </w:r>
                  <w:r w:rsidR="006865BC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</w:rPr>
                    <w:br/>
                  </w:r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Client: BNP Paribas (Contract)</w:t>
                  </w:r>
                  <w:r w:rsidR="001736FE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 - </w:t>
                  </w:r>
                  <w:r w:rsidR="001736FE"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  <w:t>11/2018</w:t>
                  </w:r>
                  <w:r w:rsidR="001736F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- </w:t>
                  </w:r>
                  <w:r w:rsidR="001736FE">
                    <w:rPr>
                      <w:rStyle w:val="txtItl"/>
                      <w:rFonts w:ascii="Trebuchet MS" w:eastAsia="Trebuchet MS" w:hAnsi="Trebuchet MS" w:cs="Trebuchet MS"/>
                      <w:color w:val="343B30"/>
                    </w:rPr>
                    <w:t>06/2019</w:t>
                  </w:r>
                </w:p>
                <w:p w:rsidR="00CB12DE" w:rsidRDefault="00391CBD">
                  <w:pPr>
                    <w:pStyle w:val="p"/>
                    <w:spacing w:line="340" w:lineRule="atLeast"/>
                    <w:ind w:left="360" w:right="360"/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</w:pPr>
                  <w:r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Technical Role - </w:t>
                  </w:r>
                  <w:r w:rsidR="00BF0437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 xml:space="preserve">Oracle </w:t>
                  </w:r>
                  <w:r w:rsidR="006865BC">
                    <w:rPr>
                      <w:rStyle w:val="strong"/>
                      <w:rFonts w:ascii="Trebuchet MS" w:eastAsia="Trebuchet MS" w:hAnsi="Trebuchet MS" w:cs="Trebuchet MS"/>
                      <w:b/>
                      <w:bCs/>
                      <w:color w:val="343B30"/>
                    </w:rPr>
                    <w:t>database administrator</w:t>
                  </w:r>
                </w:p>
                <w:p w:rsidR="002329F5" w:rsidRDefault="002329F5">
                  <w:pPr>
                    <w:pStyle w:val="p"/>
                    <w:spacing w:line="34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B12DE" w:rsidRDefault="00012D73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Performed</w:t>
                  </w:r>
                  <w:r w:rsidR="00CA6D7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database migrations to IV2 private cloud</w:t>
                  </w:r>
                  <w:r w:rsidR="002329F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84C5D" w:rsidRDefault="000F607C" w:rsidP="00C84C5D">
                  <w:pPr>
                    <w:pStyle w:val="divdocumentulli"/>
                    <w:numPr>
                      <w:ilvl w:val="0"/>
                      <w:numId w:val="4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Automated </w:t>
                  </w:r>
                  <w:r w:rsidR="00BF043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DB refresh, </w:t>
                  </w:r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data masking and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data </w:t>
                  </w:r>
                  <w:r w:rsidR="002329F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compression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using</w:t>
                  </w:r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proofErr w:type="spellStart"/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Delphix</w:t>
                  </w:r>
                  <w:proofErr w:type="spellEnd"/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which </w:t>
                  </w:r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drastically reduced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manual effort and </w:t>
                  </w:r>
                  <w:r w:rsidR="00CA6D7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storage costs.</w:t>
                  </w:r>
                </w:p>
                <w:p w:rsidR="00CB12DE" w:rsidRPr="00C84C5D" w:rsidRDefault="001D3AB8" w:rsidP="00C84C5D">
                  <w:pPr>
                    <w:pStyle w:val="divdocumentulli"/>
                    <w:numPr>
                      <w:ilvl w:val="0"/>
                      <w:numId w:val="4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Configured</w:t>
                  </w:r>
                  <w:r w:rsidR="006865BC" w:rsidRPr="00C84C5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shell scripts for data ref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resh </w:t>
                  </w:r>
                  <w:r w:rsid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of DEV/QA/UAT on-premise databases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EB7506" w:rsidRPr="00BF38AD" w:rsidRDefault="001D3AB8" w:rsidP="00EB7506">
                  <w:pPr>
                    <w:pStyle w:val="divdocumentulli"/>
                    <w:numPr>
                      <w:ilvl w:val="0"/>
                      <w:numId w:val="4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Handled 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SQL </w:t>
                  </w:r>
                  <w:r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performance issues</w:t>
                  </w:r>
                  <w:r w:rsidR="003816D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reported by application teams</w:t>
                  </w:r>
                  <w:r w:rsidR="00EB7506"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and</w:t>
                  </w:r>
                  <w:r w:rsidR="006865BC"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recommended</w:t>
                  </w:r>
                  <w:r w:rsidR="006865BC" w:rsidRP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767091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best access path to data</w:t>
                  </w:r>
                  <w:r w:rsidR="00BF38AD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5B228F" w:rsidRDefault="005B228F" w:rsidP="005B228F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Responsible of implementation and overseeing of IT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change management process and database security standards.</w:t>
                  </w:r>
                </w:p>
                <w:p w:rsidR="00767091" w:rsidRPr="00E05CDB" w:rsidRDefault="00767091" w:rsidP="005B228F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hAnsi="Trebuchet MS" w:cs="Trebuchet MS"/>
                      <w:color w:val="343B30"/>
                    </w:rPr>
                    <w:t>Provided technical infrastructure solutions to meet strategic business goals includes application integration, database design, system consolidation and trainings.</w:t>
                  </w:r>
                </w:p>
                <w:p w:rsidR="00E05CDB" w:rsidRDefault="00E05CDB" w:rsidP="00E05CDB">
                  <w:pPr>
                    <w:pStyle w:val="divdocumentulli"/>
                    <w:spacing w:line="340" w:lineRule="atLeast"/>
                    <w:ind w:right="360"/>
                    <w:rPr>
                      <w:rFonts w:ascii="Trebuchet MS" w:hAnsi="Trebuchet MS" w:cs="Trebuchet MS"/>
                      <w:color w:val="343B30"/>
                    </w:rPr>
                  </w:pPr>
                </w:p>
                <w:p w:rsidR="00E05CDB" w:rsidRDefault="00E05CDB" w:rsidP="00E05CDB">
                  <w:pPr>
                    <w:pStyle w:val="divdocumentulli"/>
                    <w:spacing w:line="340" w:lineRule="atLeast"/>
                    <w:ind w:right="360"/>
                    <w:rPr>
                      <w:rFonts w:ascii="Trebuchet MS" w:hAnsi="Trebuchet MS" w:cs="Trebuchet MS"/>
                      <w:color w:val="343B30"/>
                    </w:rPr>
                  </w:pPr>
                </w:p>
                <w:p w:rsidR="00433D2D" w:rsidRPr="00433D2D" w:rsidRDefault="00A265E9" w:rsidP="00433D2D">
                  <w:pPr>
                    <w:pStyle w:val="divdocumentulli"/>
                    <w:spacing w:line="340" w:lineRule="atLeast"/>
                    <w:ind w:right="360"/>
                    <w:rPr>
                      <w:rStyle w:val="strong"/>
                      <w:b/>
                      <w:bCs/>
                    </w:rPr>
                  </w:pPr>
                  <w:r>
                    <w:rPr>
                      <w:rStyle w:val="strong"/>
                      <w:b/>
                      <w:bCs/>
                    </w:rPr>
                    <w:t xml:space="preserve">      </w:t>
                  </w:r>
                  <w:r w:rsidR="00433D2D" w:rsidRPr="00433D2D">
                    <w:rPr>
                      <w:rStyle w:val="strong"/>
                      <w:b/>
                      <w:bCs/>
                    </w:rPr>
                    <w:t>K-</w:t>
                  </w:r>
                  <w:proofErr w:type="spellStart"/>
                  <w:r w:rsidR="00433D2D" w:rsidRPr="00433D2D">
                    <w:rPr>
                      <w:rStyle w:val="strong"/>
                      <w:b/>
                      <w:bCs/>
                    </w:rPr>
                    <w:t>Tek</w:t>
                  </w:r>
                  <w:proofErr w:type="spellEnd"/>
                  <w:r w:rsidR="00433D2D" w:rsidRPr="00433D2D">
                    <w:rPr>
                      <w:rStyle w:val="strong"/>
                      <w:b/>
                      <w:bCs/>
                    </w:rPr>
                    <w:t xml:space="preserve"> Resourcing Inc: 06/2018 - 11/2018 </w:t>
                  </w:r>
                </w:p>
                <w:p w:rsidR="00433D2D" w:rsidRPr="00433D2D" w:rsidRDefault="00A265E9" w:rsidP="00433D2D">
                  <w:pPr>
                    <w:pStyle w:val="divdocumentulli"/>
                    <w:spacing w:line="340" w:lineRule="atLeast"/>
                    <w:ind w:right="360"/>
                    <w:rPr>
                      <w:rStyle w:val="strong"/>
                      <w:b/>
                      <w:bCs/>
                    </w:rPr>
                  </w:pPr>
                  <w:r>
                    <w:rPr>
                      <w:rStyle w:val="strong"/>
                      <w:b/>
                      <w:bCs/>
                    </w:rPr>
                    <w:t xml:space="preserve">      </w:t>
                  </w:r>
                  <w:r w:rsidR="00433D2D" w:rsidRPr="00433D2D">
                    <w:rPr>
                      <w:rStyle w:val="strong"/>
                      <w:b/>
                      <w:bCs/>
                    </w:rPr>
                    <w:t>Client: Cognizant Technology Solutions (Contract)</w:t>
                  </w:r>
                </w:p>
                <w:p w:rsidR="00433D2D" w:rsidRPr="00433D2D" w:rsidRDefault="00A265E9" w:rsidP="00433D2D">
                  <w:pPr>
                    <w:pStyle w:val="divdocumentulli"/>
                    <w:spacing w:line="340" w:lineRule="atLeast"/>
                    <w:ind w:right="360"/>
                    <w:rPr>
                      <w:rStyle w:val="strong"/>
                      <w:rFonts w:eastAsia="Trebuchet MS"/>
                      <w:b/>
                      <w:bCs/>
                    </w:rPr>
                  </w:pPr>
                  <w:r>
                    <w:rPr>
                      <w:rStyle w:val="strong"/>
                      <w:b/>
                      <w:bCs/>
                    </w:rPr>
                    <w:t xml:space="preserve">      </w:t>
                  </w:r>
                  <w:r w:rsidR="00E05CDB">
                    <w:rPr>
                      <w:rStyle w:val="strong"/>
                      <w:b/>
                      <w:bCs/>
                    </w:rPr>
                    <w:t xml:space="preserve">Technical role: </w:t>
                  </w:r>
                  <w:r w:rsidR="00433D2D" w:rsidRPr="00433D2D">
                    <w:rPr>
                      <w:rStyle w:val="strong"/>
                      <w:b/>
                      <w:bCs/>
                    </w:rPr>
                    <w:t>Golden Gate Developer</w:t>
                  </w:r>
                </w:p>
                <w:p w:rsidR="00BF0437" w:rsidRDefault="00BF0437" w:rsidP="00BF0437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371DA" w:rsidRPr="00433D2D" w:rsidRDefault="00012D73" w:rsidP="00433D2D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I</w:t>
                  </w:r>
                  <w:r w:rsidR="00753C29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mplemented</w:t>
                  </w:r>
                  <w:r w:rsidR="00EF2325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proofErr w:type="spellStart"/>
                  <w:r w:rsidR="00EF2325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goldengate</w:t>
                  </w:r>
                  <w:proofErr w:type="spellEnd"/>
                  <w:r w:rsidR="00EF2325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replication between retail order management </w:t>
                  </w:r>
                  <w:r w:rsidR="008F19C6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database</w:t>
                  </w:r>
                  <w:r w:rsidR="00573547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="00C371DA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on </w:t>
                  </w:r>
                  <w:r w:rsidR="00A265E9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Oracle</w:t>
                  </w:r>
                  <w:r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="00C371DA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cloud and on-premise </w:t>
                  </w:r>
                  <w:r w:rsidR="00A265E9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decision</w:t>
                  </w:r>
                  <w:r w:rsidR="00305BA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support databases, </w:t>
                  </w:r>
                  <w:r w:rsidR="00753C29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to provide near </w:t>
                  </w:r>
                  <w:r w:rsidR="00305BA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real-</w:t>
                  </w:r>
                  <w:r w:rsidR="00753C29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time data for analytical processing and </w:t>
                  </w:r>
                  <w:r w:rsidR="00A265E9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decision making</w:t>
                  </w:r>
                  <w:r w:rsidR="00573547" w:rsidRPr="00433D2D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.</w:t>
                  </w:r>
                </w:p>
                <w:p w:rsidR="00EF2325" w:rsidRPr="00EF2325" w:rsidRDefault="00EF2325" w:rsidP="00EF2325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C371D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Worked alongside </w:t>
                  </w:r>
                  <w:r w:rsidR="00767091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the</w:t>
                  </w:r>
                  <w:r w:rsidR="00305BA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ETL and BI</w:t>
                  </w:r>
                  <w:r w:rsidRPr="00C371D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teams </w:t>
                  </w:r>
                  <w:r w:rsidR="00767091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and offered solutions 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to replicate only subset of data from source tables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, in the </w:t>
                  </w:r>
                  <w:r w:rsidR="00012D73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expected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format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using filteri</w:t>
                  </w:r>
                  <w:r w:rsidR="00E05CD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ng and data conversion features 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of </w:t>
                  </w:r>
                  <w:proofErr w:type="spellStart"/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goldengate</w:t>
                  </w:r>
                  <w:proofErr w:type="spellEnd"/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.</w:t>
                  </w:r>
                  <w:r w:rsidR="00767091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</w:p>
                <w:p w:rsidR="00EF2325" w:rsidRDefault="00EF2325" w:rsidP="00EF2325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Improved performance of replication </w:t>
                  </w:r>
                  <w:r w:rsidR="00371FA2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using</w:t>
                  </w:r>
                  <w:r w:rsidR="008F19C6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proofErr w:type="spellStart"/>
                  <w:r w:rsidR="008F19C6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batchsql</w:t>
                  </w:r>
                  <w:proofErr w:type="spellEnd"/>
                  <w:r w:rsidR="008F19C6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and defined </w:t>
                  </w:r>
                  <w:proofErr w:type="spellStart"/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keycols</w:t>
                  </w:r>
                  <w:proofErr w:type="spellEnd"/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to prevent </w:t>
                  </w:r>
                  <w:r w:rsidR="00371FA2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resource intensive 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full scan</w:t>
                  </w:r>
                  <w:r w:rsidR="00371FA2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s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on tables with no primary key.</w:t>
                  </w:r>
                </w:p>
                <w:p w:rsidR="00EF2325" w:rsidRPr="00EF2325" w:rsidRDefault="00EF2325" w:rsidP="00EF2325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Configured replication between oracle database and 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lastRenderedPageBreak/>
                    <w:t>Azure Data Lake using Golden Gate for Big Data which allowed application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teams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to consume 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data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from flat files using various cloud native applications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.</w:t>
                  </w:r>
                </w:p>
                <w:p w:rsidR="00EF2325" w:rsidRPr="00EF2325" w:rsidRDefault="00EF2325" w:rsidP="00EF2325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hAnsi="Trebuchet MS" w:cs="Trebuchet MS"/>
                      <w:color w:val="343B30"/>
                    </w:rPr>
                  </w:pP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Maintain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ed</w:t>
                  </w:r>
                  <w:r w:rsidRPr="00EF2325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data integrity </w:t>
                  </w:r>
                  <w:r w:rsidR="00153C2B">
                    <w:rPr>
                      <w:rStyle w:val="span"/>
                      <w:rFonts w:ascii="Trebuchet MS" w:hAnsi="Trebuchet MS" w:cs="Trebuchet MS"/>
                      <w:color w:val="343B30"/>
                    </w:rPr>
                    <w:t>via replication by ensuring</w:t>
                  </w:r>
                  <w:r w:rsidR="00BD0C6A">
                    <w:rPr>
                      <w:rStyle w:val="span"/>
                      <w:rFonts w:ascii="Trebuchet MS" w:hAnsi="Trebuchet MS" w:cs="Trebuchet MS"/>
                      <w:color w:val="343B30"/>
                    </w:rPr>
                    <w:t xml:space="preserve"> the objects with dependencies grouped into a common extract and replication processes. </w:t>
                  </w:r>
                </w:p>
                <w:p w:rsidR="00F716D7" w:rsidRDefault="00F716D7" w:rsidP="00F716D7">
                  <w:pPr>
                    <w:pStyle w:val="divdocumentulli"/>
                    <w:spacing w:before="120" w:line="340" w:lineRule="atLeast"/>
                    <w:ind w:right="360"/>
                    <w:rPr>
                      <w:rStyle w:val="span"/>
                      <w:rFonts w:eastAsia="Trebuchet MS"/>
                    </w:rPr>
                  </w:pPr>
                </w:p>
                <w:p w:rsidR="00CB12DE" w:rsidRPr="00B6479D" w:rsidRDefault="006865BC">
                  <w:pPr>
                    <w:pStyle w:val="divdocumentright-boxsinglecolumn"/>
                    <w:spacing w:before="220" w:line="340" w:lineRule="atLeast"/>
                    <w:ind w:left="360" w:right="360"/>
                    <w:rPr>
                      <w:rStyle w:val="documenttxtBold"/>
                      <w:rFonts w:eastAsia="Trebuchet MS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TATA Consultancy Services Ltd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  <w:r w:rsidR="00990892" w:rsidRPr="00B6479D">
                    <w:rPr>
                      <w:rStyle w:val="documenttxtBold"/>
                      <w:rFonts w:eastAsia="Trebuchet MS"/>
                    </w:rPr>
                    <w:t>–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  <w:r w:rsidR="00990892" w:rsidRPr="00F25AD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Assistant Consultant</w:t>
                  </w:r>
                  <w:r w:rsidR="00990892"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Oracle</w:t>
                  </w:r>
                  <w:r w:rsidR="00990892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/</w:t>
                  </w:r>
                  <w:proofErr w:type="spellStart"/>
                  <w:r w:rsidR="00990892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PostgreSQL</w:t>
                  </w:r>
                  <w:proofErr w:type="spellEnd"/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990892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 xml:space="preserve">DB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</w:rPr>
                    <w:t>Administrator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  <w:r w:rsidRPr="00B6479D">
                    <w:rPr>
                      <w:rStyle w:val="documenttxtBold"/>
                      <w:rFonts w:eastAsia="Trebuchet MS"/>
                      <w:i/>
                      <w:iCs/>
                    </w:rPr>
                    <w:t>11/2013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- </w:t>
                  </w:r>
                  <w:r w:rsidRPr="00B6479D">
                    <w:rPr>
                      <w:rStyle w:val="documenttxtBold"/>
                      <w:rFonts w:eastAsia="Trebuchet MS"/>
                      <w:i/>
                      <w:iCs/>
                    </w:rPr>
                    <w:t>01/2018</w:t>
                  </w:r>
                  <w:r w:rsidRPr="00B6479D">
                    <w:rPr>
                      <w:rStyle w:val="documenttxtBold"/>
                      <w:rFonts w:eastAsia="Trebuchet MS"/>
                    </w:rPr>
                    <w:t xml:space="preserve"> </w:t>
                  </w:r>
                </w:p>
                <w:p w:rsidR="003E6324" w:rsidRPr="00B6479D" w:rsidRDefault="00B6479D" w:rsidP="00B6479D">
                  <w:pPr>
                    <w:pStyle w:val="divdocumentright-boxsinglecolumn"/>
                    <w:spacing w:before="220" w:line="340" w:lineRule="atLeast"/>
                    <w:ind w:left="360" w:right="360"/>
                    <w:rPr>
                      <w:rStyle w:val="documenttxtBold"/>
                      <w:rFonts w:eastAsia="Trebuchet MS"/>
                      <w:bCs w:val="0"/>
                    </w:rPr>
                  </w:pPr>
                  <w:r>
                    <w:rPr>
                      <w:rStyle w:val="documenttxtBold"/>
                      <w:rFonts w:eastAsia="Trebuchet MS"/>
                      <w:bCs w:val="0"/>
                    </w:rPr>
                    <w:t>Client</w:t>
                  </w:r>
                  <w:r w:rsidR="003E6324" w:rsidRPr="00B6479D">
                    <w:rPr>
                      <w:rStyle w:val="documenttxtBold"/>
                      <w:rFonts w:eastAsia="Trebuchet MS"/>
                      <w:bCs w:val="0"/>
                    </w:rPr>
                    <w:t>: Blackberry</w:t>
                  </w:r>
                </w:p>
                <w:p w:rsidR="00015B8E" w:rsidRDefault="00015B8E" w:rsidP="003E6324">
                  <w:pPr>
                    <w:pStyle w:val="p"/>
                    <w:spacing w:line="34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CB12DE" w:rsidRDefault="00990892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Lead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Oracle da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tabase </w:t>
                  </w:r>
                  <w:r w:rsidR="00485E4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consolidation </w:t>
                  </w:r>
                  <w:r w:rsidR="00015B8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from HP Itanium servers </w:t>
                  </w:r>
                  <w:r w:rsidR="00BD0C6A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to</w:t>
                  </w:r>
                  <w:r w:rsidR="00015B8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Bare Metal servers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which was completed ahead of schedule and led to $500k in annual cost savings on Infrastructure and product license</w:t>
                  </w:r>
                  <w:r w:rsidR="003E6324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s.</w:t>
                  </w:r>
                </w:p>
                <w:p w:rsidR="00015B8E" w:rsidRDefault="00015B8E" w:rsidP="00015B8E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In order to meet application demand for more data storage capacity</w:t>
                  </w:r>
                  <w:r w:rsidR="00485E4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and better analytical processing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, designed a strategy and moved databases from Bare Metal servers into Oracle </w:t>
                  </w:r>
                  <w:r w:rsidR="00A509E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X2-2 </w:t>
                  </w:r>
                  <w:proofErr w:type="spellStart"/>
                  <w:r w:rsidR="00485E4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E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xadata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engineering systems with minimum downtime using </w:t>
                  </w:r>
                  <w:r w:rsidR="00E05CDB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“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RMAN active duplication for standby</w:t>
                  </w:r>
                  <w:r w:rsidR="00E05CDB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”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 w:rsidR="00485E4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feature </w:t>
                  </w:r>
                  <w:r w:rsidR="00A509E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and </w:t>
                  </w:r>
                  <w:r w:rsidR="009D7A78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manual cutover during off-business hours.</w:t>
                  </w:r>
                </w:p>
                <w:p w:rsidR="009D7A78" w:rsidRPr="00A509E7" w:rsidRDefault="009D7A78" w:rsidP="009D7A78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Migrated 400TB telecom database from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Exadata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X2-2 to X5-2 system</w:t>
                  </w:r>
                  <w:r w:rsidR="00BD0C6A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to </w:t>
                  </w:r>
                  <w:r w:rsidR="00E05CDB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renew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Oracle’s premium support and exit from </w:t>
                  </w:r>
                  <w:r w:rsidR="00BD0C6A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obsolete infrastructure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F75149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eveloped standard database operating procedures</w:t>
                  </w:r>
                  <w:r w:rsidR="003E6324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990892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Diagnosed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database problems such as errors and bugs,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slow </w:t>
                  </w:r>
                  <w:r w:rsidR="006865BC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performance, runaway processes, connectivity</w:t>
                  </w:r>
                  <w:r w:rsidR="00015B8E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, poor SQL statements and so on.</w:t>
                  </w:r>
                </w:p>
                <w:p w:rsidR="00F25ADF" w:rsidRDefault="00F25ADF" w:rsidP="00F25ADF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A509E7" w:rsidRDefault="00A509E7" w:rsidP="00A509E7">
                  <w:pPr>
                    <w:pStyle w:val="divdocumentulli"/>
                    <w:spacing w:line="34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F25ADF" w:rsidRPr="00F25ADF" w:rsidRDefault="00B6479D" w:rsidP="00B6479D">
                  <w:pPr>
                    <w:pStyle w:val="divdocumentulli"/>
                    <w:spacing w:line="340" w:lineRule="atLeast"/>
                    <w:ind w:right="360"/>
                    <w:rPr>
                      <w:rStyle w:val="documenttxtBold"/>
                    </w:rPr>
                  </w:pPr>
                  <w:r>
                    <w:rPr>
                      <w:rStyle w:val="documenttxtBold"/>
                    </w:rPr>
                    <w:t xml:space="preserve">       </w:t>
                  </w:r>
                  <w:r w:rsidR="00F25ADF" w:rsidRPr="00F25ADF">
                    <w:rPr>
                      <w:rStyle w:val="documenttxtBold"/>
                    </w:rPr>
                    <w:t xml:space="preserve">Wipro Limited - 11/2012 - 11/2013 </w:t>
                  </w:r>
                </w:p>
                <w:p w:rsidR="00F75149" w:rsidRPr="00F25ADF" w:rsidRDefault="00B6479D" w:rsidP="00B6479D">
                  <w:pPr>
                    <w:pStyle w:val="divdocumentulli"/>
                    <w:spacing w:line="340" w:lineRule="atLeast"/>
                    <w:ind w:right="360"/>
                    <w:rPr>
                      <w:rStyle w:val="documenttxtBold"/>
                      <w:rFonts w:eastAsia="Trebuchet MS"/>
                    </w:rPr>
                  </w:pPr>
                  <w:r>
                    <w:rPr>
                      <w:rStyle w:val="documenttxtBold"/>
                    </w:rPr>
                    <w:t xml:space="preserve">       </w:t>
                  </w:r>
                  <w:r w:rsidR="00F25ADF" w:rsidRPr="00F25ADF">
                    <w:rPr>
                      <w:rStyle w:val="documenttxtBold"/>
                    </w:rPr>
                    <w:t>Senior Oracle DBA</w:t>
                  </w:r>
                </w:p>
                <w:p w:rsidR="00F25ADF" w:rsidRDefault="00F25ADF" w:rsidP="00F25ADF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9D7A78" w:rsidRDefault="009D7A78" w:rsidP="009D7A78">
                  <w:pPr>
                    <w:pStyle w:val="divdocumentulli"/>
                    <w:numPr>
                      <w:ilvl w:val="0"/>
                      <w:numId w:val="7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Provided architecture design and implemented Oracle RAC, backup and contingency recovery strategies.</w:t>
                  </w:r>
                </w:p>
                <w:p w:rsidR="00CB12DE" w:rsidRPr="00F75149" w:rsidRDefault="006865BC" w:rsidP="00F75149">
                  <w:pPr>
                    <w:pStyle w:val="divdocumentulli"/>
                    <w:numPr>
                      <w:ilvl w:val="0"/>
                      <w:numId w:val="8"/>
                    </w:numPr>
                    <w:spacing w:before="120"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 w:rsidRPr="00F75149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Installed and supported 2-node</w:t>
                  </w:r>
                  <w:r w:rsidR="00F75149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10gR2 and 11gR2 RAC databases.</w:t>
                  </w:r>
                </w:p>
                <w:p w:rsidR="00CB12DE" w:rsidRDefault="00F25ADF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Contributed to d</w:t>
                  </w:r>
                  <w:r w:rsidR="006865BC" w:rsidRPr="00F75149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atabase migration and upgrade projects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Tuned and improved </w:t>
                  </w:r>
                  <w:r w:rsidR="008233F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 archiving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process using partitioning and parallel processing</w:t>
                  </w:r>
                  <w:r w:rsidR="009D7A78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lastRenderedPageBreak/>
                    <w:t xml:space="preserve">Collaborated with </w:t>
                  </w:r>
                  <w:r w:rsidR="00371FA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infrastructure support teams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, </w:t>
                  </w:r>
                  <w:r w:rsidR="00371FA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developers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to design </w:t>
                  </w:r>
                  <w:r w:rsidR="00371FA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and build optimized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database </w:t>
                  </w:r>
                  <w:r w:rsidR="00371FA2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systems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Wrote several scripts (shell, S</w:t>
                  </w:r>
                  <w:r w:rsidR="008233F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QL) to monitor database health and to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automate </w:t>
                  </w:r>
                  <w:r w:rsidR="008233F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RMAN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backups and DB refresh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Generated storage utilization reports using in house tools and estimated disk space requirement based on historical data growth</w:t>
                  </w:r>
                  <w:r w:rsidR="00F75149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8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Migrated databases from HP-Itanium to commodity servers and reduced the per CPU product license cost by 40%</w:t>
                  </w:r>
                  <w:r w:rsidR="00B80645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9D7A78" w:rsidRDefault="009D7A78" w:rsidP="009D7A78">
                  <w:pPr>
                    <w:pStyle w:val="divdocumentulli"/>
                    <w:spacing w:line="34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F25ADF" w:rsidRPr="00B6479D" w:rsidRDefault="00F25ADF" w:rsidP="00B6479D">
                  <w:pPr>
                    <w:pStyle w:val="divdocumentulli"/>
                    <w:pBdr>
                      <w:left w:val="none" w:sz="0" w:space="0" w:color="auto"/>
                    </w:pBdr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  <w:proofErr w:type="spellStart"/>
                  <w:r w:rsidRPr="00B6479D">
                    <w:rPr>
                      <w:rStyle w:val="documenttxtBold"/>
                    </w:rPr>
                    <w:t>Envestnet</w:t>
                  </w:r>
                  <w:proofErr w:type="spellEnd"/>
                  <w:r w:rsidR="005C0AC3">
                    <w:rPr>
                      <w:rStyle w:val="documenttxtBold"/>
                    </w:rPr>
                    <w:t xml:space="preserve"> </w:t>
                  </w:r>
                  <w:proofErr w:type="spellStart"/>
                  <w:r w:rsidR="005C0AC3">
                    <w:rPr>
                      <w:rStyle w:val="documenttxtBold"/>
                    </w:rPr>
                    <w:t>Yodlee</w:t>
                  </w:r>
                  <w:proofErr w:type="spellEnd"/>
                  <w:r w:rsidRPr="00B6479D">
                    <w:rPr>
                      <w:rStyle w:val="documenttxtBold"/>
                    </w:rPr>
                    <w:t xml:space="preserve">: Client Service Engineer </w:t>
                  </w:r>
                </w:p>
                <w:p w:rsidR="00F75149" w:rsidRDefault="00F25ADF" w:rsidP="00B6479D">
                  <w:pPr>
                    <w:pStyle w:val="divdocumentulli"/>
                    <w:pBdr>
                      <w:left w:val="none" w:sz="0" w:space="0" w:color="auto"/>
                    </w:pBdr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  <w:r w:rsidRPr="00B6479D">
                    <w:rPr>
                      <w:rStyle w:val="documenttxtBold"/>
                    </w:rPr>
                    <w:t>04/2010 - 06/2012</w:t>
                  </w:r>
                </w:p>
                <w:p w:rsidR="00B6479D" w:rsidRPr="00B6479D" w:rsidRDefault="00B6479D" w:rsidP="00B6479D">
                  <w:pPr>
                    <w:pStyle w:val="divdocumentulli"/>
                    <w:pBdr>
                      <w:left w:val="none" w:sz="0" w:space="0" w:color="auto"/>
                    </w:pBdr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</w:p>
                <w:p w:rsidR="004C78F6" w:rsidRDefault="00C9445F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T</w:t>
                  </w:r>
                  <w:r w:rsidR="004C78F6" w:rsidRPr="004C78F6">
                    <w:rPr>
                      <w:rFonts w:ascii="Trebuchet MS" w:eastAsia="Trebuchet MS" w:hAnsi="Trebuchet MS" w:cs="Trebuchet MS"/>
                      <w:color w:val="343B30"/>
                    </w:rPr>
                    <w:t>aking care of servi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 xml:space="preserve">ce requests for various clients, working </w:t>
                  </w:r>
                  <w:r w:rsidR="004C78F6" w:rsidRPr="004C78F6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with </w:t>
                  </w:r>
                  <w:r w:rsidR="004C78F6">
                    <w:rPr>
                      <w:rFonts w:ascii="Trebuchet MS" w:eastAsia="Trebuchet MS" w:hAnsi="Trebuchet MS" w:cs="Trebuchet MS"/>
                      <w:color w:val="343B30"/>
                    </w:rPr>
                    <w:t>developers and infra teams</w:t>
                  </w:r>
                  <w:r w:rsidR="004C78F6" w:rsidRPr="004C78F6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to get</w:t>
                  </w:r>
                  <w:r w:rsidR="004C78F6" w:rsidRPr="004C78F6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 the issues resolved.</w:t>
                  </w:r>
                </w:p>
                <w:p w:rsidR="00B80645" w:rsidRDefault="003F5090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 w:rsidRPr="003F5090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Owning </w:t>
                  </w:r>
                  <w:r w:rsidR="004C78F6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database i</w:t>
                  </w:r>
                  <w:r w:rsidRPr="003F5090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ncident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s</w:t>
                  </w:r>
                  <w:r w:rsidRPr="003F5090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 xml:space="preserve"> and act as focal point for process, communicate with Clients</w:t>
                  </w:r>
                  <w:r w:rsidR="00C9445F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3F5090" w:rsidRDefault="003F5090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As a CSE p</w:t>
                  </w:r>
                  <w:r w:rsidRPr="003F5090">
                    <w:rPr>
                      <w:rFonts w:ascii="Trebuchet MS" w:eastAsia="Trebuchet MS" w:hAnsi="Trebuchet MS" w:cs="Trebuchet MS"/>
                      <w:color w:val="343B30"/>
                    </w:rPr>
                    <w:t>rovided end-to-end support for the assigned list of clients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9445F" w:rsidRDefault="00C9445F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Maintaining databases of in-house CRM tool.</w:t>
                  </w:r>
                </w:p>
                <w:p w:rsidR="00C9445F" w:rsidRDefault="00C9445F" w:rsidP="003F509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 w:rsidRPr="00C9445F">
                    <w:rPr>
                      <w:rFonts w:ascii="Trebuchet MS" w:eastAsia="Trebuchet MS" w:hAnsi="Trebuchet MS" w:cs="Trebuchet MS"/>
                      <w:color w:val="343B30"/>
                    </w:rPr>
                    <w:t>Managing shift activities and reporting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F25ADF" w:rsidRDefault="00F25ADF" w:rsidP="00F25ADF">
                  <w:pPr>
                    <w:pStyle w:val="divdocumentulli"/>
                    <w:spacing w:line="340" w:lineRule="atLeast"/>
                    <w:ind w:right="360"/>
                    <w:rPr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B6479D" w:rsidRDefault="00B6479D" w:rsidP="00F25ADF">
                  <w:pPr>
                    <w:pStyle w:val="divdocumentulli"/>
                    <w:spacing w:line="340" w:lineRule="atLeast"/>
                    <w:ind w:right="360"/>
                    <w:rPr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F25ADF" w:rsidRPr="00B6479D" w:rsidRDefault="00F25ADF" w:rsidP="00B6479D">
                  <w:pPr>
                    <w:pStyle w:val="divdocumentulli"/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  <w:r w:rsidRPr="00B6479D">
                    <w:rPr>
                      <w:rStyle w:val="documenttxtBold"/>
                    </w:rPr>
                    <w:t>Olive Crypto Systems - 02/2007 - 04/2010</w:t>
                  </w:r>
                </w:p>
                <w:p w:rsidR="00F25ADF" w:rsidRPr="00B6479D" w:rsidRDefault="00F25ADF" w:rsidP="00B6479D">
                  <w:pPr>
                    <w:pStyle w:val="divdocumentulli"/>
                    <w:spacing w:line="340" w:lineRule="atLeast"/>
                    <w:ind w:left="600" w:right="360"/>
                    <w:rPr>
                      <w:rStyle w:val="documenttxtBold"/>
                    </w:rPr>
                  </w:pPr>
                  <w:r w:rsidRPr="00B6479D">
                    <w:rPr>
                      <w:rStyle w:val="documenttxtBold"/>
                    </w:rPr>
                    <w:t>Associate DBA</w:t>
                  </w:r>
                </w:p>
                <w:p w:rsidR="00B80645" w:rsidRDefault="00B80645" w:rsidP="00B80645">
                  <w:pPr>
                    <w:pStyle w:val="divdocumentulli"/>
                    <w:spacing w:line="340" w:lineRule="atLeast"/>
                    <w:ind w:left="60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</w:p>
                <w:p w:rsidR="00B6479D" w:rsidRDefault="004C472F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Worked with Oracle export and import utilities to perform</w:t>
                  </w:r>
                  <w:r w:rsidR="00B6479D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 </w:t>
                  </w: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logical backup and restore of databases.</w:t>
                  </w:r>
                </w:p>
                <w:p w:rsidR="005A5450" w:rsidRDefault="008233F7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 xml:space="preserve">Involved with installation and maintenance of </w:t>
                  </w:r>
                  <w:r w:rsidR="005A5450" w:rsidRPr="005A5450">
                    <w:rPr>
                      <w:rFonts w:ascii="Trebuchet MS" w:eastAsia="Trebuchet MS" w:hAnsi="Trebuchet MS" w:cs="Trebuchet MS"/>
                      <w:color w:val="343B30"/>
                    </w:rPr>
                    <w:t xml:space="preserve">Oracle 9i/10g </w:t>
                  </w:r>
                  <w:r w:rsidR="00B6479D">
                    <w:rPr>
                      <w:rFonts w:ascii="Trebuchet MS" w:eastAsia="Trebuchet MS" w:hAnsi="Trebuchet MS" w:cs="Trebuchet MS"/>
                      <w:color w:val="343B30"/>
                    </w:rPr>
                    <w:t>binaries and database creation</w:t>
                  </w:r>
                  <w:r w:rsidR="005A5450" w:rsidRPr="005A5450">
                    <w:rPr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8233F7" w:rsidRDefault="008233F7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Load and transform data using SQL*Loader.</w:t>
                  </w:r>
                </w:p>
                <w:p w:rsidR="005A5450" w:rsidRDefault="005A545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Fonts w:ascii="Trebuchet MS" w:eastAsia="Trebuchet MS" w:hAnsi="Trebuchet MS" w:cs="Trebuchet MS"/>
                      <w:color w:val="343B30"/>
                    </w:rPr>
                    <w:t>Users, privileges and profile management.</w:t>
                  </w:r>
                </w:p>
                <w:p w:rsidR="00CB12DE" w:rsidRDefault="006865BC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Implemented backup and recovery solutions using RMAN</w:t>
                  </w:r>
                  <w:r w:rsidR="008233F7"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.</w:t>
                  </w:r>
                </w:p>
                <w:p w:rsidR="00CB12DE" w:rsidRDefault="005A5450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Database and Instance tuning.</w:t>
                  </w:r>
                </w:p>
                <w:p w:rsidR="00CB12DE" w:rsidRDefault="00B6479D" w:rsidP="00B6479D">
                  <w:pPr>
                    <w:pStyle w:val="divdocumentulli"/>
                    <w:numPr>
                      <w:ilvl w:val="0"/>
                      <w:numId w:val="10"/>
                    </w:numPr>
                    <w:spacing w:line="340" w:lineRule="atLeast"/>
                    <w:ind w:left="600" w:right="360" w:hanging="250"/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30"/>
                    </w:rPr>
                    <w:t>Configured OEM for centralized database monitoring.</w:t>
                  </w:r>
                </w:p>
              </w:tc>
            </w:tr>
          </w:tbl>
          <w:p w:rsidR="00CB12DE" w:rsidRDefault="00CB12DE"/>
        </w:tc>
      </w:tr>
    </w:tbl>
    <w:p w:rsidR="00CB12DE" w:rsidRDefault="006865BC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CB12DE" w:rsidSect="00CB12DE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CE2199D-F264-4CF8-9C71-DA049120CD4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15D7479A-1A51-4B49-ABED-0BDC8E49E305}"/>
    <w:embedBold r:id="rId3" w:fontKey="{BF3DC149-A858-4C97-8574-B2F1A57BF832}"/>
    <w:embedItalic r:id="rId4" w:fontKey="{6BCE4789-3662-4D90-891E-6C0E6E6D7AAE}"/>
    <w:embedBoldItalic r:id="rId5" w:fontKey="{B6120BA2-0B21-446F-B8B5-59C085549A6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4216DA99-C1F9-430D-9551-22CA2F9031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1D0EA0A-E524-4768-AE12-12CB3D301B78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D3B2D6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9F26A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E02E2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A8CE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19A7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9C34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1243F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CBAC9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3C83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99724D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9E233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59212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416A2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262C4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1C0B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732EC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C3277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9F662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4C605D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D2E0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9DAFB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F4AFC9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6208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B5EAD2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8890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E3A18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18E7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25DCF2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CC62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3AB5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5A0D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74FD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28613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05249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9CA11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79471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C8E239C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E805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F2491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D6F87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0D803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F0BD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32075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3E6C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78AB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EAECED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A8A73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2625ED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FB232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018AF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6FCD1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82DD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D2AD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7E78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385EE4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66889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71E55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4E8F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074C1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ED2FD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B925E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4639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AD401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29FC17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CCEAE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3EFE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16B70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33CC1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EA27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2DE55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74A30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8C5C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>
    <w:nsid w:val="00000009"/>
    <w:multiLevelType w:val="hybridMultilevel"/>
    <w:tmpl w:val="00000009"/>
    <w:lvl w:ilvl="0" w:tplc="1E5638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332E0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4FAFF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98BA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4031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4644D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12B2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2463E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96CF8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A"/>
    <w:multiLevelType w:val="hybridMultilevel"/>
    <w:tmpl w:val="0000000A"/>
    <w:lvl w:ilvl="0" w:tplc="30D4C4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B6A1D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6884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EEA7A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F3E65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60C5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9469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508C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7E459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embedTrueTypeFonts/>
  <w:proofState w:spelling="clean" w:grammar="clean"/>
  <w:defaultTabStop w:val="720"/>
  <w:drawingGridHorizontalSpacing w:val="120"/>
  <w:displayHorizontalDrawingGridEvery w:val="2"/>
  <w:noPunctuationKerning/>
  <w:characterSpacingControl w:val="doNotCompress"/>
  <w:compat/>
  <w:rsids>
    <w:rsidRoot w:val="00CB12DE"/>
    <w:rsid w:val="00012D73"/>
    <w:rsid w:val="00015B8E"/>
    <w:rsid w:val="00031CF2"/>
    <w:rsid w:val="000B07C5"/>
    <w:rsid w:val="000F607C"/>
    <w:rsid w:val="0010615D"/>
    <w:rsid w:val="00153C2B"/>
    <w:rsid w:val="001736FE"/>
    <w:rsid w:val="001D3AB8"/>
    <w:rsid w:val="00215A53"/>
    <w:rsid w:val="002329F5"/>
    <w:rsid w:val="002860FB"/>
    <w:rsid w:val="00305BAB"/>
    <w:rsid w:val="00371FA2"/>
    <w:rsid w:val="003816DE"/>
    <w:rsid w:val="00391CBD"/>
    <w:rsid w:val="003B18B5"/>
    <w:rsid w:val="003E6324"/>
    <w:rsid w:val="003F5090"/>
    <w:rsid w:val="00433D2D"/>
    <w:rsid w:val="00485E4C"/>
    <w:rsid w:val="004C472F"/>
    <w:rsid w:val="004C78F6"/>
    <w:rsid w:val="00534629"/>
    <w:rsid w:val="00573547"/>
    <w:rsid w:val="00593B89"/>
    <w:rsid w:val="005A5450"/>
    <w:rsid w:val="005B228F"/>
    <w:rsid w:val="005C0AC3"/>
    <w:rsid w:val="006239C4"/>
    <w:rsid w:val="00642335"/>
    <w:rsid w:val="006865BC"/>
    <w:rsid w:val="00753C29"/>
    <w:rsid w:val="00767091"/>
    <w:rsid w:val="007E2DCE"/>
    <w:rsid w:val="00801F73"/>
    <w:rsid w:val="00805105"/>
    <w:rsid w:val="008233F7"/>
    <w:rsid w:val="00866054"/>
    <w:rsid w:val="008E4A55"/>
    <w:rsid w:val="008F19C6"/>
    <w:rsid w:val="00990892"/>
    <w:rsid w:val="009D7A78"/>
    <w:rsid w:val="00A265E9"/>
    <w:rsid w:val="00A509E7"/>
    <w:rsid w:val="00A662A2"/>
    <w:rsid w:val="00AA3249"/>
    <w:rsid w:val="00AE56D8"/>
    <w:rsid w:val="00B46FE6"/>
    <w:rsid w:val="00B6479D"/>
    <w:rsid w:val="00B80645"/>
    <w:rsid w:val="00B95EB1"/>
    <w:rsid w:val="00BA593E"/>
    <w:rsid w:val="00BD0C6A"/>
    <w:rsid w:val="00BF0437"/>
    <w:rsid w:val="00BF38AD"/>
    <w:rsid w:val="00C36046"/>
    <w:rsid w:val="00C371DA"/>
    <w:rsid w:val="00C61D68"/>
    <w:rsid w:val="00C84C5D"/>
    <w:rsid w:val="00C9445F"/>
    <w:rsid w:val="00CA6D7E"/>
    <w:rsid w:val="00CB12DE"/>
    <w:rsid w:val="00CE434E"/>
    <w:rsid w:val="00E05CDB"/>
    <w:rsid w:val="00EB7506"/>
    <w:rsid w:val="00EF2325"/>
    <w:rsid w:val="00F25ADF"/>
    <w:rsid w:val="00F716D7"/>
    <w:rsid w:val="00F75149"/>
    <w:rsid w:val="00F82596"/>
    <w:rsid w:val="00F91F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ivdocumentdivdocumentleftcell">
    <w:name w:val="div_document_div_documentleftcell"/>
    <w:basedOn w:val="DefaultParagraphFont"/>
    <w:rsid w:val="00CB12DE"/>
  </w:style>
  <w:style w:type="character" w:customStyle="1" w:styleId="divdocumentleft-box">
    <w:name w:val="div_document_left-box"/>
    <w:basedOn w:val="DefaultParagraphFont"/>
    <w:rsid w:val="00CB12DE"/>
  </w:style>
  <w:style w:type="paragraph" w:customStyle="1" w:styleId="divdocumentleft-boxsectionnth-child1">
    <w:name w:val="div_document_left-box &gt; section_nth-child(1)"/>
    <w:basedOn w:val="Normal"/>
    <w:rsid w:val="00CB12DE"/>
  </w:style>
  <w:style w:type="paragraph" w:customStyle="1" w:styleId="divdocumentdivfirstparagraph">
    <w:name w:val="div_document_div_firstparagraph"/>
    <w:basedOn w:val="Normal"/>
    <w:rsid w:val="00CB12DE"/>
  </w:style>
  <w:style w:type="paragraph" w:customStyle="1" w:styleId="divdocumentname">
    <w:name w:val="div_document_name"/>
    <w:basedOn w:val="Normal"/>
    <w:rsid w:val="00CB12DE"/>
    <w:pPr>
      <w:spacing w:line="620" w:lineRule="atLeast"/>
    </w:pPr>
    <w:rPr>
      <w:b/>
      <w:bCs/>
      <w:caps/>
      <w:spacing w:val="10"/>
      <w:sz w:val="60"/>
      <w:szCs w:val="60"/>
    </w:rPr>
  </w:style>
  <w:style w:type="paragraph" w:customStyle="1" w:styleId="div">
    <w:name w:val="div"/>
    <w:basedOn w:val="Normal"/>
    <w:rsid w:val="00CB12DE"/>
  </w:style>
  <w:style w:type="character" w:customStyle="1" w:styleId="divCharacter">
    <w:name w:val="div Character"/>
    <w:basedOn w:val="DefaultParagraphFont"/>
    <w:rsid w:val="00CB12DE"/>
    <w:rPr>
      <w:sz w:val="24"/>
      <w:szCs w:val="24"/>
      <w:bdr w:val="none" w:sz="0" w:space="0" w:color="auto"/>
      <w:vertAlign w:val="baseline"/>
    </w:rPr>
  </w:style>
  <w:style w:type="paragraph" w:customStyle="1" w:styleId="divdocumentdivtopsectionsection">
    <w:name w:val="div_document_div_topsection_section"/>
    <w:basedOn w:val="Normal"/>
    <w:rsid w:val="00CB12DE"/>
  </w:style>
  <w:style w:type="paragraph" w:customStyle="1" w:styleId="divaddress">
    <w:name w:val="div_address"/>
    <w:basedOn w:val="div"/>
    <w:rsid w:val="00CB12DE"/>
    <w:pPr>
      <w:spacing w:line="300" w:lineRule="atLeast"/>
    </w:pPr>
  </w:style>
  <w:style w:type="character" w:customStyle="1" w:styleId="adrsfirstcell">
    <w:name w:val="adrsfirstcell"/>
    <w:basedOn w:val="DefaultParagraphFont"/>
    <w:rsid w:val="00CB12DE"/>
  </w:style>
  <w:style w:type="character" w:customStyle="1" w:styleId="adrssecondcell">
    <w:name w:val="adrssecondcell"/>
    <w:basedOn w:val="DefaultParagraphFont"/>
    <w:rsid w:val="00CB12DE"/>
  </w:style>
  <w:style w:type="character" w:customStyle="1" w:styleId="span">
    <w:name w:val="span"/>
    <w:basedOn w:val="DefaultParagraphFont"/>
    <w:rsid w:val="00CB12DE"/>
    <w:rPr>
      <w:sz w:val="24"/>
      <w:szCs w:val="24"/>
      <w:bdr w:val="none" w:sz="0" w:space="0" w:color="auto"/>
      <w:vertAlign w:val="baseline"/>
    </w:rPr>
  </w:style>
  <w:style w:type="table" w:customStyle="1" w:styleId="addresstable">
    <w:name w:val="addresstable"/>
    <w:basedOn w:val="TableNormal"/>
    <w:rsid w:val="00CB12D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left-boxParagraph">
    <w:name w:val="div_document_left-box Paragraph"/>
    <w:basedOn w:val="Normal"/>
    <w:rsid w:val="00CB12DE"/>
  </w:style>
  <w:style w:type="paragraph" w:customStyle="1" w:styleId="divdocumenttopsectionrowParentContainernth-last-child1sectionnth-child1heading">
    <w:name w:val="div_document_topsection_rowParentContainer_nth-last-child(1)_section_nth-child(1)_heading"/>
    <w:basedOn w:val="Normal"/>
    <w:rsid w:val="00CB12DE"/>
  </w:style>
  <w:style w:type="paragraph" w:customStyle="1" w:styleId="divdocumentdivsectiontitle">
    <w:name w:val="div_document_div_sectiontitle"/>
    <w:basedOn w:val="Normal"/>
    <w:rsid w:val="00CB12DE"/>
    <w:rPr>
      <w:spacing w:val="20"/>
    </w:rPr>
  </w:style>
  <w:style w:type="character" w:customStyle="1" w:styleId="divdocumentsinglecolumnpaddedline">
    <w:name w:val="div_document_singlecolumn_paddedline"/>
    <w:basedOn w:val="DefaultParagraphFont"/>
    <w:rsid w:val="00CB12DE"/>
  </w:style>
  <w:style w:type="paragraph" w:customStyle="1" w:styleId="divdocumentulli">
    <w:name w:val="div_document_ul_li"/>
    <w:basedOn w:val="Normal"/>
    <w:rsid w:val="00CB12DE"/>
    <w:pPr>
      <w:pBdr>
        <w:left w:val="none" w:sz="0" w:space="2" w:color="auto"/>
      </w:pBdr>
    </w:pPr>
  </w:style>
  <w:style w:type="paragraph" w:customStyle="1" w:styleId="divdocumentsinglecolumnpaddedlineParagraph">
    <w:name w:val="div_document_singlecolumn_paddedline Paragraph"/>
    <w:basedOn w:val="Normal"/>
    <w:rsid w:val="00CB12DE"/>
  </w:style>
  <w:style w:type="paragraph" w:customStyle="1" w:styleId="divdocumentsectionheading">
    <w:name w:val="div_document_section_heading"/>
    <w:basedOn w:val="Normal"/>
    <w:rsid w:val="00CB12DE"/>
  </w:style>
  <w:style w:type="character" w:customStyle="1" w:styleId="documenttxtBold">
    <w:name w:val="document_txtBold"/>
    <w:basedOn w:val="DefaultParagraphFont"/>
    <w:rsid w:val="00CB12DE"/>
    <w:rPr>
      <w:b/>
      <w:bCs/>
    </w:rPr>
  </w:style>
  <w:style w:type="paragraph" w:customStyle="1" w:styleId="p">
    <w:name w:val="p"/>
    <w:basedOn w:val="Normal"/>
    <w:rsid w:val="00CB12DE"/>
  </w:style>
  <w:style w:type="table" w:customStyle="1" w:styleId="divdocumentleft-table">
    <w:name w:val="div_document_left-table"/>
    <w:basedOn w:val="TableNormal"/>
    <w:rsid w:val="00CB12D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ivdocumentdivdocumentrightcell">
    <w:name w:val="div_document_div_documentrightcell"/>
    <w:basedOn w:val="DefaultParagraphFont"/>
    <w:rsid w:val="00CB12DE"/>
  </w:style>
  <w:style w:type="character" w:customStyle="1" w:styleId="divdocumentright-box">
    <w:name w:val="div_document_right-box"/>
    <w:basedOn w:val="DefaultParagraphFont"/>
    <w:rsid w:val="00CB12DE"/>
  </w:style>
  <w:style w:type="paragraph" w:customStyle="1" w:styleId="divdocumenttopsectionright-boxsectionnth-last-child1">
    <w:name w:val="div_document_topsection_right-box_section_nth-last-child(1)"/>
    <w:basedOn w:val="Normal"/>
    <w:rsid w:val="00CB12DE"/>
  </w:style>
  <w:style w:type="paragraph" w:customStyle="1" w:styleId="divdocumentparentContainerrowParentContainernth-child1sectionheading">
    <w:name w:val="div_document_parentContainer_rowParentContainer_nth-child(1)_section_heading"/>
    <w:basedOn w:val="Normal"/>
    <w:rsid w:val="00CB12DE"/>
  </w:style>
  <w:style w:type="paragraph" w:customStyle="1" w:styleId="divdocumentright-boxsinglecolumn">
    <w:name w:val="div_document_right-box_singlecolumn"/>
    <w:basedOn w:val="Normal"/>
    <w:rsid w:val="00CB12DE"/>
  </w:style>
  <w:style w:type="paragraph" w:customStyle="1" w:styleId="divdocumentright-boxParagraph">
    <w:name w:val="div_document_right-box Paragraph"/>
    <w:basedOn w:val="Normal"/>
    <w:rsid w:val="00CB12DE"/>
  </w:style>
  <w:style w:type="character" w:customStyle="1" w:styleId="divdocumentparentContainerright-boxlast-box">
    <w:name w:val="div_document_parentContainer_right-box_last-box"/>
    <w:basedOn w:val="DefaultParagraphFont"/>
    <w:rsid w:val="00CB12DE"/>
    <w:rPr>
      <w:shd w:val="clear" w:color="auto" w:fill="FFFFFF"/>
    </w:rPr>
  </w:style>
  <w:style w:type="character" w:customStyle="1" w:styleId="txtItl">
    <w:name w:val="txtItl"/>
    <w:basedOn w:val="DefaultParagraphFont"/>
    <w:rsid w:val="00CB12DE"/>
    <w:rPr>
      <w:i/>
      <w:iCs/>
    </w:rPr>
  </w:style>
  <w:style w:type="character" w:customStyle="1" w:styleId="divdocumentseptr">
    <w:name w:val="div_document_septr"/>
    <w:basedOn w:val="DefaultParagraphFont"/>
    <w:rsid w:val="00CB12DE"/>
    <w:rPr>
      <w:sz w:val="18"/>
      <w:szCs w:val="18"/>
    </w:rPr>
  </w:style>
  <w:style w:type="character" w:customStyle="1" w:styleId="strong">
    <w:name w:val="strong"/>
    <w:basedOn w:val="DefaultParagraphFont"/>
    <w:rsid w:val="00CB12DE"/>
    <w:rPr>
      <w:sz w:val="24"/>
      <w:szCs w:val="24"/>
      <w:bdr w:val="none" w:sz="0" w:space="0" w:color="auto"/>
      <w:vertAlign w:val="baseline"/>
    </w:rPr>
  </w:style>
  <w:style w:type="paragraph" w:customStyle="1" w:styleId="divdocumentdivparagraph">
    <w:name w:val="div_document_div_paragraph"/>
    <w:basedOn w:val="Normal"/>
    <w:rsid w:val="00CB12DE"/>
  </w:style>
  <w:style w:type="paragraph" w:customStyle="1" w:styleId="divdocumentparentContainerright-boxlast-boxParagraph">
    <w:name w:val="div_document_parentContainer_right-box_last-box Paragraph"/>
    <w:basedOn w:val="Normal"/>
    <w:rsid w:val="00CB12DE"/>
    <w:pPr>
      <w:shd w:val="clear" w:color="auto" w:fill="FFFFFF"/>
    </w:pPr>
    <w:rPr>
      <w:shd w:val="clear" w:color="auto" w:fill="FFFFFF"/>
    </w:rPr>
  </w:style>
  <w:style w:type="table" w:customStyle="1" w:styleId="divdocumentright-table">
    <w:name w:val="div_document_right-table"/>
    <w:basedOn w:val="TableNormal"/>
    <w:rsid w:val="00CB12D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divdocument">
    <w:name w:val="div_document"/>
    <w:basedOn w:val="TableNormal"/>
    <w:rsid w:val="00CB12D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65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5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2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036429-C596-448A-8832-4740C2E8F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4</Pages>
  <Words>1080</Words>
  <Characters>6158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CHAKRADHARJEEREDDY</vt:lpstr>
    </vt:vector>
  </TitlesOfParts>
  <Company/>
  <LinksUpToDate>false</LinksUpToDate>
  <CharactersWithSpaces>7224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CHAKRADHARJEEREDDY</dc:title>
  <dc:creator>chakra</dc:creator>
  <cp:lastModifiedBy>Admin</cp:lastModifiedBy>
  <cp:revision>18</cp:revision>
  <dcterms:created xsi:type="dcterms:W3CDTF">2022-08-23T01:18:00Z</dcterms:created>
  <dcterms:modified xsi:type="dcterms:W3CDTF">2023-01-14T14:28:00Z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oGwAAB+LCAAAAAAABAAUmkWWg0AURRfEALch7k4IMMPdndV3epZzYlTVf3JJYBYmOYphBUgUKALncRiGUYpiOBTFUU5kIiV8fG0ICeVz6XVPxMMIGR9iaJUKXTa1P+7HlXNfEcob0eGFvb5kmCh2PB4itB2Vt4ePKzlPs4CRJUOdbd0+Hj39N1pESPcXDjb7WZ0Joibud9suQviaEsdZlzKvM7h36Lj7yex+w1Et848TRMmHQaUuV2PJDEDOFoD</vt:lpwstr>
  </property>
  <property fmtid="{D5CDD505-2E9C-101B-9397-08002B2CF9AE}" pid="3" name="x1ye=1">
    <vt:lpwstr>B986qRFdIDy4pyyn48kpKVW3L0vdX2VI9qWY3u3B3v3oERzosn7XAahyW7c+krWGbVg3yzGcP9oUPmmqCljNPo0u7mCx5Fb+nvz7uMxdEw+IhZsCQZS1lupvp/lpf8lNCODU1HCI385eDEXNI7O+7wMuGEEnDf64W2+ejtlSaeMr1NRmDnvbU3ahNLooALONhH4tNUlEvLUzFUIhcJc/u5KMggLfxFlUDRyDKaYIVpfpLWSVrNzBkSkJjygmVik</vt:lpwstr>
  </property>
  <property fmtid="{D5CDD505-2E9C-101B-9397-08002B2CF9AE}" pid="4" name="x1ye=10">
    <vt:lpwstr>tmsbXBtZaqFkCzlFgwnLPaWDXDq77f30qD5MZbn2YoVg8D7cmmxCgYbB6Kt11ov6v74bO9C0flS1UgMJCSQ/B6hSbnwwkd4hxbsj6G4yR1Bdgh5GvcS/sh/MJDlPtuAsJbgtFv26JaK2KHS1YnlRIeBksBr2K7qhD4mEtPiiQCQzdd+30RdBw+UNyBNCF3Nt4j/ZzeiJfQgpDKKAsppkpaw9s7juczmohK8psqJDZZIoq1Mh+pFnm5BcrmQhyey</vt:lpwstr>
  </property>
  <property fmtid="{D5CDD505-2E9C-101B-9397-08002B2CF9AE}" pid="5" name="x1ye=100">
    <vt:lpwstr>dKcxv3GWyGHkrFWicwA/B+oMO6BDE3BPU8QD9CD5IWVAxsb0nymAoXD1uFLPM/wSsDUt/fNj2MbUb/qiGelvPWV8rn6n5fmiGDBwCmE9uHsQbbYNIZBI53b+IV8aeocgy2bdZDg/SRg7Bjj2k/mLdoGRco56nGefgeN2rkYy9D8bW6OvbPXSjizA5ZrF4YLKEvyYbhdjImtWI6C/491ccYgSZv/YKsSQLXuvaX2Ab27aKawLf5o3iqLqyfjxS8x</vt:lpwstr>
  </property>
  <property fmtid="{D5CDD505-2E9C-101B-9397-08002B2CF9AE}" pid="6" name="x1ye=101">
    <vt:lpwstr>dmP1tuXdg9a6cookfr6/kFD6shShHNbpn9LdJNKxvtaVbxHm+VsCeGQI8x9Z1GUPe6xIAycffh4q80uXkJ7qsIxyjNUupv2JYxqD8zFHdFeZJr44B7Y/OR8oElds7f0eHMFWIslxTeyAWbc1WEkDWE2tVH4YBma4HS5HfiPsTXGublW+H6Em8735hphkjmtybTE8rwH0iQQ91aX1ZN+Mv6P6Iotag5MWOi6/HJhui/qfhVwj1Z/03sjD4Gf39hI</vt:lpwstr>
  </property>
  <property fmtid="{D5CDD505-2E9C-101B-9397-08002B2CF9AE}" pid="7" name="x1ye=102">
    <vt:lpwstr>cU0JRIxLOiH9W1lpQZCpKe9ninpSB+CuZfmXOhYE3ddDu3qsvtHMETajZMDVZVkWX16Whlacj0NgBGB6m7Z8ahdmyCEgPENcgr1tNfS589HOJI/Yscv2KimiWWQv3j1W0tmyETJhMmG2sIeDPX+JJiWYTPhsx4fvaGlD5yGrWgfkDPapLDAz06cwraOKQEuX4RMAzbJdRDLQpZ70NgtnNVG1VtZLsDzFzWLpeA8gL6hRAKkDeZiJZktd/a4iNjS</vt:lpwstr>
  </property>
  <property fmtid="{D5CDD505-2E9C-101B-9397-08002B2CF9AE}" pid="8" name="x1ye=103">
    <vt:lpwstr>F9ePi6QdMRP3U1htw8u2C0F+vrEsyltUW3FSsIB893deKG2IKp6i6B8drdlU69tCUNuOQ8vQm8GU0KNN2s7Ytua6kEyX4xIlQIOQobA19nx/KZle4eI84GQPg4GuAVZz5xwb45jN308H04YwF0cPv53mAZritSA2V8nBhbUpfvG1pJ6lH0O+mWf0uViFYI4yQwKP7A/1HZdNPJazwevhc6vbDeMolns4UruTRdzdnYpeC1vXKdsaGkTOWRUGW9+</vt:lpwstr>
  </property>
  <property fmtid="{D5CDD505-2E9C-101B-9397-08002B2CF9AE}" pid="9" name="x1ye=104">
    <vt:lpwstr>1SiUsGfAzqnKY0nbyA3nZt2jPs2Oze6Tg0yosKFFLM+vtrPACFpz9T/I8uE92Ku+hTnUE2F8U59ogPIHX25JVmMhDz9mdSLVkaBP+YUmaA2EM90826iPicB7DvxEV6YLnUQQDTwwrpprTIUcEoVu4bR9+sx4C32r/N31/Vn/mjIOl2IXg++4jtfPlXME7SNBAIu1HIJwDyByZSa5dKubJvW2ZK/xJHt62Vwi8An74pddErR5WCn8bQbc9T/i4hF</vt:lpwstr>
  </property>
  <property fmtid="{D5CDD505-2E9C-101B-9397-08002B2CF9AE}" pid="10" name="x1ye=105">
    <vt:lpwstr>JqEmoKkfy55vZcRr262T4Fa/2WlnjNiKCVRnIm+bAAlTftRCHMSYcRB766qsp5WL7kSM+Py+WiREJsIk0IlfP3bfiCxKfOvubv6avCaNiVUnVNwBd1DhPKfl3BH4Tt5F5M82OAPKqEjjyiYF8uUKVVNvdzOR1Mefe9k7cMSHEOjwNy8lt2YoNMDBMIfOF8TRWiiquI5eEneeqsvgBSEmTlVNBqPvAhsvzSsKX/Aryx+BRSNDUb1imLHMx0iQOWT</vt:lpwstr>
  </property>
  <property fmtid="{D5CDD505-2E9C-101B-9397-08002B2CF9AE}" pid="11" name="x1ye=106">
    <vt:lpwstr>1s7kHaaoY8+mj+9NpAV1QSdCwJQo4UdB25QeALS+pe1ZNmO8NSl6Rv+w9+N8m0a2MPRcAE5S+b+Dp/NeDhLymDoHuS+kbE5CL3QUFPyAZuWZqrRuFpB3No4pXtaw2gGZmfCxaDmb1zwOp47m5EIIO4ICDYcQVb68M5xsxvQPTIW/gRKl6zV6CFTfIYgys+mwJbdq3ZvIUTMXRlntAyUqbb9ugbwz/bvPy3N2p8g0kVeuf2IryRozI5v681be064</vt:lpwstr>
  </property>
  <property fmtid="{D5CDD505-2E9C-101B-9397-08002B2CF9AE}" pid="12" name="x1ye=107">
    <vt:lpwstr>3qk9oq8T5k54liwNL9yzzyCRRm4vyWY9FVtnFLLGeiqgGSlgAimDJ7oH3TPTxKWHcyHFenJ5EC0W+e2PpjUpN7oWXx0tt3IVtVc4Zm5SCbAF+HFFTXLd8riHTrNM5z7TUj4kJW8UDwu2a/9LjV2LZai8+pylOyTZwzZxyntI9mAYWPcD/5sH80vwSSRxLZj5PuDWt+24V88gyq/fhDYgOkFJEmZKJvwJpLug+dzjDWQeH4Qd1QNQp/XSKAaY860</vt:lpwstr>
  </property>
  <property fmtid="{D5CDD505-2E9C-101B-9397-08002B2CF9AE}" pid="13" name="x1ye=108">
    <vt:lpwstr>anBb+F4xF76X78o5vIVGtnw2gahew/7EWY/+vi9e/fjHOt6QgC87t5jhO0/UxR8U2U8cJYEkzto7wVGE+7ecJ2f+/etRqHTP8SZ6leH9Yixm296IXD+vRI4yBKKFG0wu/mP2izqWg165/jNNNsNcA3zcfVy/XuTb9NKXJMp8Z238cBkGviWvi59qVQR3ytH2K7GSt0Pl+KBLH5feClKGzdHMkPon3HwmDuMn5rS74PkEKHZCty2qJnezDAJzW37</vt:lpwstr>
  </property>
  <property fmtid="{D5CDD505-2E9C-101B-9397-08002B2CF9AE}" pid="14" name="x1ye=109">
    <vt:lpwstr>50zjpWv6MTV6oirIqatFsgf97peHIT33Xu0BBAQY3vpkZsftz9AH/t5Jqv64agShhk1Rt01VRpQyud62viTI4Gs2TOI1/T+sUMD4lkOAS389xsPAFA5lCtn54xN9UQO4WttkidGqFhVNJYzo4XPmLW2mk0+BNAeRkfG44Ufpz09zEft/YTtQ6fmo51fBoDyFmhP5q+RqvQ7PJFDyfWXlRhScxPOY/qYJd1A9EPp1Arc1H2JWmlREMc0+wQuPpEI</vt:lpwstr>
  </property>
  <property fmtid="{D5CDD505-2E9C-101B-9397-08002B2CF9AE}" pid="15" name="x1ye=11">
    <vt:lpwstr>McCYPdNO1YDkSA8nkwkok+59Tx1LC+Qx85IP7Svt1IzkHhSVsYRd09h9EyI11uaefalXhiYT/KWcQI3qYROmS8PgmVhiMmmaGqZ/EAKhznCIB6k8IuQl6Oj7YpMx7nypuez8qIyDYdQa5YDx67G+pJdoqxiuSAR3v6I0BMnV/YLg8rCsPz3BPrZvW9Vl8dEBYKw+pllIqkZ9R+5n0/VmteNEh1T59wvrO2SbXRspbVqzylfUExgVm8TinckFNTV</vt:lpwstr>
  </property>
  <property fmtid="{D5CDD505-2E9C-101B-9397-08002B2CF9AE}" pid="16" name="x1ye=110">
    <vt:lpwstr>hfGaA/x5kWed4sgKTQNpUieXe8ZTdqnFY36CsIRmnbXF1nDvEP4xO326BsAAA=</vt:lpwstr>
  </property>
  <property fmtid="{D5CDD505-2E9C-101B-9397-08002B2CF9AE}" pid="17" name="x1ye=12">
    <vt:lpwstr>2ADZcwt91FYOY0RShBW677bn+s7GOns/Oh6NM/7WrpycE7Ks19BegKxJlA02buhnWnitsCO3HYQkg0MYZTckR39Qko7fQF7stwbCnxJX3ejsu/DXi5ITpnKy8xoTiO+eg6HfaKhXjDTtU7CJf+Grlt7wjAt+8jqow5iiUeSOnQcAJIwY9kJwNX1qcaBS/VK+XE0awax74hcIdY7DY3Y/fkhhb6pBRwC+YPQKeBl7ksJgQN3nNUpEkXoLygY6gPt</vt:lpwstr>
  </property>
  <property fmtid="{D5CDD505-2E9C-101B-9397-08002B2CF9AE}" pid="18" name="x1ye=13">
    <vt:lpwstr>kqViBRDRQojScO4HMibe4ToYBbexoNnWabstn5k3ifLs28nBL9Y1lwfveX4bPdG1xOhjHvlyWuXmzrxJQDDO2MhNLajp99F0851XtB7dD7lerSQmfqfahNMEOt2N86we3KPUU2+QhrU/EBY+Avam4dHDgBfnLDsXZKWbaYydTDIHzmE3PyVvLTpiY5pOE8xL30VsLcgCVIxWr1aaP06bOSGFddmNIIqfoZwyt+nLnG5rg63soOcuKwJCbu6XZyn</vt:lpwstr>
  </property>
  <property fmtid="{D5CDD505-2E9C-101B-9397-08002B2CF9AE}" pid="19" name="x1ye=14">
    <vt:lpwstr>PR9ygnzaEHCvg2WIYPKPXlWkQDVnmCRDjFcZBNZ935bUsDaX0N/Kq5oLse4IGVxSzUYRlPyIEHmDcUjoqO5tLfLN4UgSctwLORX/iKHbPVaP57Vbgp8WuCxT1THW2D10ek5s9WShFsDaq3U2IvUbF8Q9E12ZE1yIlFr6NU9GfK1nUK96MWHr1OfFVO4ckMFSMvtCX6nQilKOWWDocHG+UfWFgFy2OlQtC7V3v5b3Ew8JYFHOysKbH87ZaMtyqID</vt:lpwstr>
  </property>
  <property fmtid="{D5CDD505-2E9C-101B-9397-08002B2CF9AE}" pid="20" name="x1ye=15">
    <vt:lpwstr>fruxYzMYGyoGK5ChzwAuuam3vq/apbPMxOYTcuKzjtV1rQMsqPvJUtXnPeRDJdgBGXBa5WxkpeeswS/BL+uAOrtcIUonU1XGK7AYkl3TkumWTwACWl5T0zWbX+cO/ln+lYl+8abJdJYj2dH3IREgeHhWWh0AT5LMqvbKl5g2Xb0oOPx6DuvfmEQzV6EUCRJe1d4lxBpMH2lklfXdsN5Lb0P+/3owwdm2WsDdYQpezIGeASWpuQ76t6JzVW1UuWZ</vt:lpwstr>
  </property>
  <property fmtid="{D5CDD505-2E9C-101B-9397-08002B2CF9AE}" pid="21" name="x1ye=16">
    <vt:lpwstr>ZzBWnguNRu/3W6bw9SH1XrpEnzf5lLbOMKh+gFORgS6INjFkVmRoo/zStg5WpyHLlcE84s9o19m7ew1JVa9DyR+yndHnkDBuCNiP+dNIH0VfFEPi2pPCrsoQitJ6+5hsFzqHsgb89OolLy9vq53BbzLnHHGefUzNHJ824DGLwHdJ14cvorcfeN8e5qitTr3KvNIxz696rajWpcJoxHIJ6/4q743eyueStq52a3K2dd7X3wn6NbsLIPlNWmaLNrv</vt:lpwstr>
  </property>
  <property fmtid="{D5CDD505-2E9C-101B-9397-08002B2CF9AE}" pid="22" name="x1ye=17">
    <vt:lpwstr>8MwpP/PjguhrWxKQyszjimAh3t3TrdkbXLnUJwGBmoRRVNsZ1CM49eUDmK0TihlH0Zxkj9tbpnziyXQjydT/0pLQtmwRuI534nF+xmZyTRL4C7YqNUIqgdQYyOuNHVDTJsy+ypTN/c+nsZNYe2juaJ1+zCOgbonuKg+nQNtK3+VP2zX7s6K9WaizOpRl2Xe3hR0WXp+bH9zvdbuKnKfRByAQb/wo4j5lQrzl8Art6rKna62zHc76kZc1uu8qpMk</vt:lpwstr>
  </property>
  <property fmtid="{D5CDD505-2E9C-101B-9397-08002B2CF9AE}" pid="23" name="x1ye=18">
    <vt:lpwstr>Qr/nr0gg3tQS5snTD8Ly+vZHOyoykrI4yR6ly8T/am4LGXt2Gr4m8KP+ajoQmqwZX6CDxaI/wo7l5EhVQOOHQ9mdtoLmvFOYurPU5gvc+P+R1VtT6iCxwTh4z3kz6c75jjD+uftEfZ29ZVBq3ePLIdxj2WXPJRL9w/mvgkIY/hydP/RLEC+DY6KpVlmJz2rlO/RiP32gyF68p5OljEFdHyMusydAJlTSUpyy+9gapuQitXXZKuApPQP86Kb5WcE</vt:lpwstr>
  </property>
  <property fmtid="{D5CDD505-2E9C-101B-9397-08002B2CF9AE}" pid="24" name="x1ye=19">
    <vt:lpwstr>4xdPgQe/5ppIdbOFySpqfou/Pju3mOduVHZq/yOCFX9xs67Ux613lUZ5eUOxJiVpugGAr3cfgzfOPTIclMeG9tQ945HoDM3wbvyO8SYH4j1c0L08bsYm+5bcLEfTI6361fEbR8LYG7gncHcD5ze3u3zjm/+bj9lg8bnrHYGjfJ5SuCC6Bxr9+lf+/iA4+8F4dfdBCCBd+eD0JUQFuEFtcadxA7ZWEilkXgEXX7mz78LLZxBA0wYNwgo+k6fGzKm</vt:lpwstr>
  </property>
  <property fmtid="{D5CDD505-2E9C-101B-9397-08002B2CF9AE}" pid="25" name="x1ye=2">
    <vt:lpwstr>T3Dq1P6STncelZIVMBY8ZpLoMfwbx3u3ws6jPjWAR+SRSv7BAmqborHN5npTCq4Hpz9h0hLB1Hyg981vvTVvsHweRXGtwGR+et8AgIlgk1OSJA91jsmKnBfYzCtH31mWX8xn77TOpv8jaR26KAJkXaIHqp3qvQfVHfQotDtUfI+8E/03sXAGQJ1+wMwkFAs3e9vZrRp7VFYexdWNMhFKQLNGDyYTsgTKMdYA2NhOh38/ndXL/rRKOHp7HPdLdnP</vt:lpwstr>
  </property>
  <property fmtid="{D5CDD505-2E9C-101B-9397-08002B2CF9AE}" pid="26" name="x1ye=20">
    <vt:lpwstr>w+xd9WTynEDUY3PCRlzd19vUUJaFJPsJqkz4DYFHbpTPWKOR0T+Ahk4OQZlWzZniCosEQwcKJrj4CEC2Q5UxW3tRRXL6Czll8KOWjxkOG77Izu7zENwflyHK8+d4NmVdXZxBJhDSScY2NZLVCgor62/qP2hVEm3LOpZ4km5/Ttb9GzvpVEI3ZkfqacIGx36PEC93m8FBIpViArsSrMkRvmupneuxQYzOZZ9ncH+DL+dqIQrleVS9OXE0EvfhNn2</vt:lpwstr>
  </property>
  <property fmtid="{D5CDD505-2E9C-101B-9397-08002B2CF9AE}" pid="27" name="x1ye=21">
    <vt:lpwstr>56WXtQAiZGLZTIPs/P2oLophKg17vGo0z6pMP+Lo7MMonfqBqZ4dYeLpM3vvEiSpgtCp342SSGt2Wjb8yZitotnyKpKm9KjnL/HuVtiH5tcBUXm7BTZzGZZero/5cVMSJIT/0jUvG/kbI4q4J2yiGnsqNikjLe5msBBZpe/fuegFAVDBN+9Zyg+CBSOmzRE+MAcqfYrJ8WgE8BSsNU/ldMUpg0RLt6RAt+Z93Jb+2zcGCR4XEStH8bdzyVhgS6p</vt:lpwstr>
  </property>
  <property fmtid="{D5CDD505-2E9C-101B-9397-08002B2CF9AE}" pid="28" name="x1ye=22">
    <vt:lpwstr>o/In+L+exm60DbX3q6y4+teh+nD/PIjkGFW04lyTA9iIVWBlDvfrWQUX45fxNAHpfvNZIQOyAcnoRoSAfSIKOmhYDukDfR/NsBNfFx6Et8ruR3Sgi9OjVZcgeG6XnSj85F7D+hvggkr+PbRwVzQui+Kx9iRYFdTMUWwxUlmNHb8YN6tQgFHvAqP7J44UQiuLKGPPU1nn+YbGHgcFdypzZ+RkMvVYS1NSl6jA3WHRRC8duqGbid8FP6uImd+QemL</vt:lpwstr>
  </property>
  <property fmtid="{D5CDD505-2E9C-101B-9397-08002B2CF9AE}" pid="29" name="x1ye=23">
    <vt:lpwstr>2shMqKYGo7Z6zFrt0A4d6GbZ+vBbGg6kuP8bFSaEH1cGaJX5Ag5zzD4pGgpq8R39sZaUgWozLUNLyhmNnG2FZjPZ3C1dVjERBmhgXRSfOkr4wK17UjlVKgRsLDj7le+9SrtS5Nv1WMulZJTYhTi5Bmz1V+pcMUXzj8xv45cTwAUsn3F0o94+HPvz29tjuXnd2j0G1dBQ/iefH8uYznVLGDVGRVa3esUys4KCsV+wmGhklM4gupi6XsJbqnbi9sE</vt:lpwstr>
  </property>
  <property fmtid="{D5CDD505-2E9C-101B-9397-08002B2CF9AE}" pid="30" name="x1ye=24">
    <vt:lpwstr>8FCsPns2nuPFn8FPbAga3l37OX4fBLUnXTkne0DqL4B7kFIjnYRL7Ep6lFd7ixxhPvMFtZLKVVwtLo5vIAFGJ96pd5EDlaqi9Uk95E7uGo+t45Q77lVNydOhWIys/iNFsn0rTZOCAuFlVh3gpSHIkeA1eMEKm1fpW8B8JI0PK0sVBGL0qhFZA9rRc4ZDv9snF87OCXf0WzFJK+3i742pm8OOBWhkc5v8CLB3+PrJJLp0j/CBbLHLlCojgVW2KOM</vt:lpwstr>
  </property>
  <property fmtid="{D5CDD505-2E9C-101B-9397-08002B2CF9AE}" pid="31" name="x1ye=25">
    <vt:lpwstr>YS9sh+ntCQqw1WCQZ5DxeNCnSqU34koZDlhiRO58z9QmF3+kJAMZVTzApmSjg927yV9yn3anYuunehEUU+nWBOIZ3O8vRIILLL82uWUmha4GWzUoUN2S3TF9g5ZDbGF68cvheAi+7GQm7VNWEy7FhySA0irlzHTxxQrFz39n5pR1FFO7AB4o2OkEmSHrAdRZaOHyI3Bb341Rc67cHS52+Dt3uuN8R26V1Zo2M8DfTzeNbpj4BCPe98n1PjeUeu5</vt:lpwstr>
  </property>
  <property fmtid="{D5CDD505-2E9C-101B-9397-08002B2CF9AE}" pid="32" name="x1ye=26">
    <vt:lpwstr>F+CLuzyNzQoLp82XqvfUmOPIEIkoOousMgEC4YKyqIDytEEoO4+ldBKDVZOQ1qGxQol90U61zgKFLq6aEhGRL71exXN0PaFXkXwOS1IO8ovTTkLgBJsQiqneX3uYQHIQm7soUlj1VU3VIvDUOUsI7BSlEfO90jCQ34G0LCrlsKedLPUZpCCn2jVtnszD8UZX2mwkrWuzN9LKzwVYTKbalK2tf6GyaCfUQUEgfQKfp0gtrYl4Tj2LUprj6bWbAwr</vt:lpwstr>
  </property>
  <property fmtid="{D5CDD505-2E9C-101B-9397-08002B2CF9AE}" pid="33" name="x1ye=27">
    <vt:lpwstr>e1AFeaGl3/jHBzr5mM8SrRHPw3EN1cSMQK7i/nt0rMZb4uosbtxbvQ3gfHpyWB6/Vy5GTgwE2N6bqlHbE216CfkDViJ3IxxjSmgQBZZezpXCTWH+sFUw+FddsS4Xvd9Jceihn6tt1WsYpDgAt0J7s3P4sJRTNuZqh9QkQuKl8L8trR9ZNEnuZ57VFLfrgFegLuahgEoq8Err/30vGwRuLJDXQgM+MN/vDYZ7PPR1zMt5hipM9ADOagbLue5TwOp</vt:lpwstr>
  </property>
  <property fmtid="{D5CDD505-2E9C-101B-9397-08002B2CF9AE}" pid="34" name="x1ye=28">
    <vt:lpwstr>xbB5TJKCcGYMfw7EoFOMHW+9bVOoBY2cqemvOysDrkUYpvzfnTWefAoELmcEQgxFniMhw/XO8rVp4Q5Fol/jjYEAOHpJ0xCTAE+qZhz9p8zH81nrwYPeAC9oKgQjvWB31XR5khDn3qsPOvd+1fksv/1XmY1ZU+rkiwkbmdcIbNwmtNO0eG/eOgWGxYZqkNXWV1FgdijZPtWeXVkFFrK4tk7OHaMQIu/wnNtgINYUKHb7XViPH8Ib7LCTYNbWoYN</vt:lpwstr>
  </property>
  <property fmtid="{D5CDD505-2E9C-101B-9397-08002B2CF9AE}" pid="35" name="x1ye=29">
    <vt:lpwstr>W49E4GVRzfpqo8svZ6/dewA0wUJy/fu4kLe6pI4aJoelNaRFaIE97FnTPTsUrpCdea8YXmAfxp40GASTNF6M3W3txIZUcD2fWw5wvtz10IxHxg3grZO1ns/4OsEnkAN73yWHQxn5Q78kgzky/5XXUfjRFtcKyLZXq67o9pajoVEb739Jg61uwrUTrHftbi/rg4zptEtGIGufGEyaobkTLgqgN+EDj+XdR/s6fC2lW3pcLjzEyaH5zQXNrw2N+TK</vt:lpwstr>
  </property>
  <property fmtid="{D5CDD505-2E9C-101B-9397-08002B2CF9AE}" pid="36" name="x1ye=3">
    <vt:lpwstr>IdUBTm1FtDXZLHQRWtFMvkyYnKO4CsxVr4WC48lWgUWA5pzpau/KMIgCA0HA6WEviVyTFM+wQ4i6y+k5AtQvE1+nM3kC8xFk+pC7wijCeh0miUFHcVySJTXIgJteLijcbRLI0iArMK4K3Bt2T3M+3TSqLBv9uilcoehZZeoQ/1nttExsBw9bI8xndqGzCsz/SbIfviijBeW/301XFslIOSS5ENds8gY7rvGa9/C3ylsFvS+p2B33j2Kxo8ABlgf</vt:lpwstr>
  </property>
  <property fmtid="{D5CDD505-2E9C-101B-9397-08002B2CF9AE}" pid="37" name="x1ye=30">
    <vt:lpwstr>6i0jxlx+NawMlZgLv27aTuerH8zzIt6xxyVcnUoelBe/LgOT4Z8tfm3bz0b+yrzUisWB3hYS5iEd4QHk4nqzKyszble2lE16IdO7rGnuVtXqw2+yoJy6N5JDoF6dS06OYQzmg0oXalivTR/RrxBHV6/UGWzUXXNj3lG3yyLv0iKXGdTHPp8pS8Ptlg4eKZob/ZMr7OFISOQdkbPYL1vvPZPZ+bF1Vwn5ZkXveYz+edv/XPJEy3H6XPkjNgqDKze</vt:lpwstr>
  </property>
  <property fmtid="{D5CDD505-2E9C-101B-9397-08002B2CF9AE}" pid="38" name="x1ye=31">
    <vt:lpwstr>zZ7EJDmy9hx3VdaXdXx2AGChCjIGYX0vHHNavkEEDmhsC9EICVJFg+5tIPY/atXhcNy+q+hqQZOYSze5ebqSy+/rqzrkybiEpiCpM93t5F0wp7ffnjCnrqNE5mJU1SsiZMBnN+q8cFK1Ml2spJHqIC5C+cfJYOv7BrY8xOOHB92BOm53sBz9RmPDbU07dTIOx51rHsbDgbLfYlN1DlESGXyFp/DkLfBdx12AwSalg2DVQODs+E24gPKFW8IvVxJ</vt:lpwstr>
  </property>
  <property fmtid="{D5CDD505-2E9C-101B-9397-08002B2CF9AE}" pid="39" name="x1ye=32">
    <vt:lpwstr>Mn+68vc2XNdtzjF5FCHNd2keIWLLt626588FQNH4GgJICBmlaNF1+62PM3bDXQZfrgsL4LeUCmDU1yZe9By0+K/Q928fxmw1FMIDSOb7C4tAZ+R7O8pUfMurhOIfNLYAtbkv/XTcTVp03BOq+f1hEjjCeWuW5vRbJUeKCLC3nFFs0KRCmL8aUhCRq72j4A7PKi7rPrsMnp6bU4u0UPNK0e7JFHcNrpFX2nvCyMBoXWc8NsnA1YFLfXzqkYDf0QN</vt:lpwstr>
  </property>
  <property fmtid="{D5CDD505-2E9C-101B-9397-08002B2CF9AE}" pid="40" name="x1ye=33">
    <vt:lpwstr>gKO0bBrOv329o74vKvN/fxej7aR623X5yViOi7HTRZ8zClxp3ABuRCpiS1mPBAbMT0JaVwrxWD2bQulAo2RaJz/Q1nY73UT7PSzqT7WJePin8Tjuafe/C9uLSuUp5sRmK6vbegpV3e7oFFPRZminmcgCTFQDQRN7cyIyTw+xZ3RZOpVTMDtIWswiGdjf0HJgn+YQRYxSRpVKP+9Gi7ykim5PcTahKhazCoQTbOlpuLPlqtD+2VnR93dXBH6nWSy</vt:lpwstr>
  </property>
  <property fmtid="{D5CDD505-2E9C-101B-9397-08002B2CF9AE}" pid="41" name="x1ye=34">
    <vt:lpwstr>EgSPlmAVdTtuZAob5Qr5H6sKP9fxMkR1wMQfXlGfhWIAoOhXYcGltFK1H/jmfROTJJHqxHvCvaMPb6uVF1Ikz34gllyjzJIioZwKygDReGgZ6YSCGAvIpAcCQ8DHGcIO+OsmLWbgW/0QTpW1U79LlKDBbMQpvVDsa8ZPra7QtNEq0q7WVlUA7LU7ENttl3EpfRBdJiYrxkwlPqZo6rHA22a3jlQqNHr6rvCJzZNAgKg95csjcrDVXtZw/5Uypn+</vt:lpwstr>
  </property>
  <property fmtid="{D5CDD505-2E9C-101B-9397-08002B2CF9AE}" pid="42" name="x1ye=35">
    <vt:lpwstr>nAYkQQNay8DBaGs+8m9y6eh+KhwSSKfYrG14s80w7dpYN9pjO6m83xrir25HTkgAwdQogEs8tcwdrqamVI8lqSBR8oAWeILFPJRWSIIpxTWyab7PpJnBtFfFJIwHV2hEANIipcnPyFckjFZ8SPbrUd+PDQ7RRZiuudqvLhm8DfXrz0X7lUSQExVIBVp1mr9RZyIV6b6LL50PcaLykBuYdEXwG1BJWzalfzv4LJ5kfs2ZhUivHPkuOzHS2D8BKX1</vt:lpwstr>
  </property>
  <property fmtid="{D5CDD505-2E9C-101B-9397-08002B2CF9AE}" pid="43" name="x1ye=36">
    <vt:lpwstr>DrE/bKnpeg1uZFKkeit4cfMle5YYk/Wn8+fFaMLtpLP6EC/G97NctuGQjhmlApbdOrLzTh5b+tfgwznDS7QRlTxVb6Q2BreQaq/+xBM75DWWhCeHisA8sTv0PKAD7WlNfDVXsnI5lS+3tu96bv1s4A19e+Sq8O1U7RUTgKdmo0Lsgj7zNfzYn6dzW9qrcSJFxVtPgSk/CVWgmnaqv+zikEDAFtSgZiufiSWgJb+khkPfPUxxLA1vqSl90GFSfK7</vt:lpwstr>
  </property>
  <property fmtid="{D5CDD505-2E9C-101B-9397-08002B2CF9AE}" pid="44" name="x1ye=37">
    <vt:lpwstr>aOUe55IB0kPzwFNLXwSDohmVf4ZGNUmjZZ7fvzx+UpYxfXMvMNJ+XiOvYVZsZG2N/39UKg6doMfFHOca+78Br2RvjFMsoMKOGPbipdER8qWwQtkjEVxF7q7BpFfWSN2a+WmXJfhEWCW7o4ey6KLeMqyWUeR4KncCQHBi6RwmPfmgcOSeic+D56Zf0c7BO/raBhqKnBxo2PdixWdtN5Uo5fY0260skjGJQSx7g2Ta+Ut+BvypZWjlAG5LOL/gTEJ</vt:lpwstr>
  </property>
  <property fmtid="{D5CDD505-2E9C-101B-9397-08002B2CF9AE}" pid="45" name="x1ye=38">
    <vt:lpwstr>JgQ5fJthDDNcOmXVJJ4BhWNHSkZfxt1lkPOVdHEbNTy9ULg4j9+qJ5DKQA2/GGaJgyAWuqTl9IOcLD5R0bktG5ACwzzPpIO1RxRFWZZlbqw5Dd2vuRftCCG2hqQtsOlSIrVbXnXLNZ2VdN+QqI1uL7+UW7lDtcZ98zas7cTPXZe3PDqGYh2ModKlH02XJaY37ncfyPjKt6ySIXiUeT7xm63Og7S1Zz6BLYTqJm3RocNuCge95TAr6QEGnelPot8</vt:lpwstr>
  </property>
  <property fmtid="{D5CDD505-2E9C-101B-9397-08002B2CF9AE}" pid="46" name="x1ye=39">
    <vt:lpwstr>FAOwmxG71QYsfTnQ5RRdL+MyIbx96ODsITLPsVNUbZC37EZdYo7GW40rmnibLTrDym2VKJ3yzB8Ql2UH4NMAe0/NS9XCkEC3mukaLUw2MhUrBfTE1wp/ZnNLTFaCHiByZKyUUux2B1DdWMXTeUYpDw3KDfvBZTAOuurjAg4G8hZElqRZYHYY50MHz91I1INLGc8NaBPU3qkIpDDUU4zykKYnSFuo4821//k7cHayTsVfaTzKSsMRMboh+yDjwqp</vt:lpwstr>
  </property>
  <property fmtid="{D5CDD505-2E9C-101B-9397-08002B2CF9AE}" pid="47" name="x1ye=4">
    <vt:lpwstr>WHzksoKTJnMltPNVis/yXVSce2b0+6oYS60i7fu+w+mZrYCzOHBQ9SwfmQbPpg/4lZS7y1q7rWp6uIeggd/tGtRGSSbg6zI7fKAfx12D9DqK+WCcc5KjvKN7dzp5kKLkTd+vWCM0A01UToQ6J106KmHpJxx7TwMCsMrc7waR5erP4kaQJ/jbySh0WuWsPhK639bmeVMaOHPQcFbXCQgmNk56tS++N4ScEfjG783GowjDOLOlQGmJ8N58D35u43U</vt:lpwstr>
  </property>
  <property fmtid="{D5CDD505-2E9C-101B-9397-08002B2CF9AE}" pid="48" name="x1ye=40">
    <vt:lpwstr>dwOMKeY+x8Wm8zZhqA3TZJPaTIXS4EI1cv9jpePZk7lgfpuv8J2eoMk+jIY1LlatV5LTeLimFZMv5t0TFnu9wPxUKudVwbVPqo2k85ebXszazPxeuR0Kl9DMnWVkBZSCFBKStzAYDu1Pt6tPmHpNYSpWNJXzFI+MdrwQgZOe7StJq29KmIVqJAULdDO9XOfkwxBw9rZu3JmM6j0oTAXcI8iv8OYo8Lz30QNe3lbSc6QLJ5fkNER1CQLq570HKMS</vt:lpwstr>
  </property>
  <property fmtid="{D5CDD505-2E9C-101B-9397-08002B2CF9AE}" pid="49" name="x1ye=41">
    <vt:lpwstr>MurDFHOMLvN4iJzZh3dCWzrtM9uO9milMLwcEK3+PdKwTYpLK4gf3hpUBy7KEJq472prByFraOsC2cTm1qHB+qxMKvcXUkTGq4CAlWK4r3d/UuF0V4vBLzdN38Cb/o6WOpVqiPw+1avoQsYspDndQ/7EIOV7TF/99EY9qiBpjsoZFV8O43ujZFK49HsBUCDJSy2MKmhncXEL5DJF1Xz7OJBAp6HV0JTIrj5JPQVamg1RZmIb1HmOLaJ1Kal8PrN</vt:lpwstr>
  </property>
  <property fmtid="{D5CDD505-2E9C-101B-9397-08002B2CF9AE}" pid="50" name="x1ye=42">
    <vt:lpwstr>SdoIQ7toUvatjJvyEi1dAuAxlBMRmNPTfZFzjlxuOkdLFqkOyVxXXk0EiqZ7llii1fHXWljT9bYw+sT7sE848cbU6jTmVnJtL1/TnXik+F01rHtRkgfAJ04L4+OEP4DSb1CHMUG2k+fy1GLTdNE+TGhsMA66m+YFwLOvpOGMEy9aMc6Y50in/60Ruc7iOtzApPJD1atzD95qGsN2lbZ+kXwOZL2D86p387e37SBKGfJP2YS9V5SpHW0Rp+uSIcJ</vt:lpwstr>
  </property>
  <property fmtid="{D5CDD505-2E9C-101B-9397-08002B2CF9AE}" pid="51" name="x1ye=43">
    <vt:lpwstr>woKPH4YEWaMftBvwO5nU/gb2jBPGWFJXwUfVknv3hqWC6Wkq9nHKaKYs9imwCepz2mWdqZlh79nUXWbC0MapJaRI7uPE+gIOK+mJaQH8Miu0mOyBE3uMkxyhIv9vN3LqhwSesyZtmqGia7RPD7VUEpMfY7VUx+zwhb2QxwiYT+DVpX7OvixhgebY+sWWA3RDU1Cy8DLtkEnO0vXHubO/mXwAbu3yOqftZ0dfjGVWDauZiNtClOg2QAfllUHbalE</vt:lpwstr>
  </property>
  <property fmtid="{D5CDD505-2E9C-101B-9397-08002B2CF9AE}" pid="52" name="x1ye=44">
    <vt:lpwstr>gfbr1JJDtW+iuTypbpWpaOsYk9MnHGz973ivqwgBUlH/2ljbyu/CHevjQhD2RcPDg1oAdL8e/q1AVkyah4ia1OQ6hOET8aLWeX0la7yXnULLMyRrIOMyBPaZAIbs/C4AX9VY69Fi+KujqSo5QnbZYOoA00/GbSedd4JUuREEVxQ3mqtAgBlgE/At9nwT9pI7C2CUKVSgIzFQM0L9OZUFOqtgldxS1eeSMiV2BYJ3SKaBzw2Z25WRLl+F84WHjHe</vt:lpwstr>
  </property>
  <property fmtid="{D5CDD505-2E9C-101B-9397-08002B2CF9AE}" pid="53" name="x1ye=45">
    <vt:lpwstr>dF9a7WLRq6/aFj1TLPjhZ+qZyiCmsdUc3/9HgDgGs/fK+/JppgyVeXLJT4jwOGxDClaIGpaimg3+NMxnPSduSbPeAM4nRW1KNVb+X7df2rvIzhu9mNo9CosuXUdip68TSH4Xq4uTfOYw5b4C4HI0VDCm23qG4C9nWKpnxeCSSu2lf32WDW5DtoQXjBxcPrjRa29gww10O/O1TRTrd3bFQ53LJ834AO3/oY4HiZu7ZDypxOq39ai+zXTffNozYIq</vt:lpwstr>
  </property>
  <property fmtid="{D5CDD505-2E9C-101B-9397-08002B2CF9AE}" pid="54" name="x1ye=46">
    <vt:lpwstr>+MFJecjuR3ObQi35aGM2LiVa7vV9j2WnCgZKaGRNS7igMndEMeTGLsNKZszMd17vheMJZswpiLqPtTgMbmGGgqMrL1PJNYiFJW76YRhZmCc8CFW+AwCuOFzXIQ4ufmDi5toklcDesJiK3FVGSuwTKw6Uuz51sVSZdbkJ77eU15XWils9Pc3XUBfVqL5sbmp+JsiSLej9gbhdbcAl5uMLl24c2bgZat7H4BWglhgobmG4tahxOw6/Iy84sqG8yj+</vt:lpwstr>
  </property>
  <property fmtid="{D5CDD505-2E9C-101B-9397-08002B2CF9AE}" pid="55" name="x1ye=47">
    <vt:lpwstr>P9mMiZv2IjPr1fhYrFm7F4Sxz062PzIjtiYhJ3ozyBkptjtW+lKqjhbdQ2FZ/GV+m5ogRueL1zE66bOeLBqE/FREs60UQVznXPmnNeVDMYnNpONjlWnd+CEUhoCDQM+0i9vch6pongHeQwr3xby3RYYGqfCYLGvbCX6Os3+s5pG9MsanWPOc02/AAXM6GCkHxtjT+wddysfPrJH13kGj9XP3N0qcvo3RUM5NMFYg4OCbeuE+kr46bbfbftmpNLL</vt:lpwstr>
  </property>
  <property fmtid="{D5CDD505-2E9C-101B-9397-08002B2CF9AE}" pid="56" name="x1ye=48">
    <vt:lpwstr>xV3kn/4K7PaKhfUjco/Wju+yYp8B8jnldgwT8bvpTQB16o7AAUUv4L4wbJ+N02hzrmMyzCbuz+20aCTM8icDe+KT92w/5Fb+jDier6h25o3TCMW3iKD/eQwH6JieUpIdih9pem9CbEV2ZoZopDi8p7TA/3X8L7mJ8t6u1IUzU6zOa1Zy+FYiEdPiPhedejav+OdzAX56LJVgVoBx9IPVqrhLzOeEWxe1WDfJefZiqkVS1ICU8Oj0MX7OQpjMJrP</vt:lpwstr>
  </property>
  <property fmtid="{D5CDD505-2E9C-101B-9397-08002B2CF9AE}" pid="57" name="x1ye=49">
    <vt:lpwstr>J7ausYs5W99Zfb7dwFpayukErN2w5umyQPFnzD8BTdMNzYPfAwmVm5xoegrSZuWvcg6nD7eNFAD4rjpMhhXHROx+sqyJZlpF+95hJ7J+2PAajTQeRjL5UHcUB3N5X7vaAqXrjP9wyLADCSIC5c6xGohvH5a7mxtJTozyiIcXyCW5t/xm3G85qAXtsR1roVdeXwPgtByOPoGB4ryYHST9wx7x43jEszC4dp2X7ZzhTEsXVIh4U0giIPgv8dgxvJ6</vt:lpwstr>
  </property>
  <property fmtid="{D5CDD505-2E9C-101B-9397-08002B2CF9AE}" pid="58" name="x1ye=5">
    <vt:lpwstr>WW3PyJRxPq2OMlDjsJd1x+h7V+lW6SOWV0f1kyWLZsWn5q0vva4RVvN4RHZ6QfrsOtJIVuwvixNv0LhbWThqKV/dZZsjVgqnOIzWrXyvs4utTNWnLyDrjxbgwQhJ+tATM0K4M913JkZGYzM2HoUEV99MF/VyvcwW0weQ2eWhksAG9GKLZ0+2Iuv1Mwof2T+wvVVv/TuZNps396EqJBulN+RwIODK82xWYbhk7C0pWjdKbnLsineqTI0fZLAUQzp</vt:lpwstr>
  </property>
  <property fmtid="{D5CDD505-2E9C-101B-9397-08002B2CF9AE}" pid="59" name="x1ye=50">
    <vt:lpwstr>g4TEbGT18Wr5H0QKK4QDvC0CpZ0/NSJfS1jF8FoCeakMcHbH8VuBhyqzhV2jtpzxozkKJw31pZd/xVNJruO8GdHEnRfRG/WO/WscIxqBeJ9Yh8mVjuATz1cw8x3xWvJoBTiG8zc4ffKN41i3hsDq1cPTnSckcAEvRAwQg5ocR4zJOV0g1K/c5xcKdib1auIYkLeYo65pUEjZQmQHSrhnp93elnzQgMVHBhbBXbyNzuOWnD7mr1BTTtifm10T9PN</vt:lpwstr>
  </property>
  <property fmtid="{D5CDD505-2E9C-101B-9397-08002B2CF9AE}" pid="60" name="x1ye=51">
    <vt:lpwstr>3vQHmJPDKXO7Y9KfXzz32ijn8rm9Fe3Shym9jT79apMAFD5+OHTZKgi+3DqFAOtd34uiUx+Gcf//8x1xQaLblXonCTHmlE9Q5wqIM6nu8M0qKnN8/y80Xrcr8JwdC4/BoKovF1w/Oi34vNJWkxjYb3eXi7aQtIFuxpkfFjZJwB2mp3j11AkZZnPscle/MUy6gleXZc5B8YoHnkiebUlnqduRnSW2dDoYvpJI2hoDXwwoJZvVz9VpobK+kR7WNai</vt:lpwstr>
  </property>
  <property fmtid="{D5CDD505-2E9C-101B-9397-08002B2CF9AE}" pid="61" name="x1ye=52">
    <vt:lpwstr>6WqL5yLcM8EaO4jYcRHKm1NUrFzGCS4+N6/EfHmtyl2Hoas1wpdZF/VMpB+flPTH9K4CIQVg0GYHkJofzL3aSVJk3YVo12JLYN8aNI3zoKeIndRDZUB0DLPzTvjj/ERqeCFGiAvS2sM2DpRf/ax1KmcGA9XJET0dDXRtPV4OqD+Npgc2Sxk4Xaa+JBmS20qvyXIEtN1IrmnURIDcbcnDX5cGZobSzPGCItX2kidPFExUtiIph8huDX1l9+pHuaW</vt:lpwstr>
  </property>
  <property fmtid="{D5CDD505-2E9C-101B-9397-08002B2CF9AE}" pid="62" name="x1ye=53">
    <vt:lpwstr>4JqHZMRDsFtvY3TPsc3ezDce7beqU4HEgWvCnhy4y7Z6fw0U2xAhbn6SZm099Mkx0UYEz32rp9Enjm/WFjAfIIjqVq5K3AcJpQGW+79MCan40UR6NzDtThxUVVv5rGWEQ1F/XcXu7KDvNVBCbOxGoCxHiWtZmwI8bobMsxrROWCp1zd4INqKjTgI4s36Slqm+PZl1BGXfFhkw9ixRzFIdTdhRbAH2kcPM3x0YsWONw49YU8I3vVpA5whZNK5Py1</vt:lpwstr>
  </property>
  <property fmtid="{D5CDD505-2E9C-101B-9397-08002B2CF9AE}" pid="63" name="x1ye=54">
    <vt:lpwstr>aguuJWIzSY4siSativ9uFbXG4/KVyENLunoOyB6XhmsfXFA/9U2VVlVe+H8h+oPYRV7xRRKIx5MiRRtp30fdRzdIrVRGB1vbD3pKzigzQiLCe8VNdMs8+slmHKMCDGjistIu/4L6LI8VLh6iMcPyOIKm3rJucLiX3IrcGvvunQqw+Gs5+ke7ilkiD8k34rRuYrbXU2OVi9A+Fg7a5JumbInEKM5YM3rozV7t0z9BaP1gm/H3CR21bkY1UnrhCvT</vt:lpwstr>
  </property>
  <property fmtid="{D5CDD505-2E9C-101B-9397-08002B2CF9AE}" pid="64" name="x1ye=55">
    <vt:lpwstr>iVdgMfDapmxq0SqVwsYLd2ldLnk0K4+6SnmiaweQ/JKs3XnPwK7/yQ8CK4bddEql2UC9rdh5g6D16CWDwrMhTxiHCuAyfZEFRa39CeWS9L6VRV0satTrGprqjT014GcWIDhbstpkqGQL1lk7SNs6wc/GjO5zP450YCwJWDJdmRhmBR7tbttywC29Sk1WNzfyyt450jR7Cg7y4P8cT8J49pXL5s3AHjeryUP+lWkDqWGQKyqveYT5/qKnKrX5RHY</vt:lpwstr>
  </property>
  <property fmtid="{D5CDD505-2E9C-101B-9397-08002B2CF9AE}" pid="65" name="x1ye=56">
    <vt:lpwstr>HjkmhWBzRobEMXDKkPbj16J9+mZbeW5PxqbtacfdGLpZXpP5PmVY8VZDjU5tAz6Y6NGSlUpeJscz1vhHYVIlwkxl61xsmu3+iPBolxutRkQbZaOqxcIc16zTFabn/AGXuflPBRER2qHWWBG3R0Nb1Mst4lME+Uk/T6N7y/o2J0UdpIqZfS623lx6ReJBKy5iLw+79R7Qp/RlqX6iZNKD9R6lWRXsZbDK8LKHZkHWpniNxG95f6rOrCZOTRQRrle</vt:lpwstr>
  </property>
  <property fmtid="{D5CDD505-2E9C-101B-9397-08002B2CF9AE}" pid="66" name="x1ye=57">
    <vt:lpwstr>vx55wFOn6elrWfT/weuk1/oiHeLDnEj4xWZjrFgb06suK3IXFZ3LDbwKKJ6D0pHiNTJAT/KBcq+mSZOOH4mtLvnHuEHEiWyHrIsvJjpoLNor7mI2fXpyqy+aIkBipiAIHJsr9Lsv8IIadpKb0JbPfd+1VgPGrMOFph8oDoHduyw/nVjyclugiGZYbpxxxFeA9DKOtBT1yw2jWhSbWhh0HrfdJE9nhVy3PAicfnXjteFRmBOPWi0rD4+rtvEGMa7</vt:lpwstr>
  </property>
  <property fmtid="{D5CDD505-2E9C-101B-9397-08002B2CF9AE}" pid="67" name="x1ye=58">
    <vt:lpwstr>YrxtzGfn6jLH4RrIIFDcUz1l8cmO6pYjhYxeXhFZW7UgCWF7GQx28cfKHQAt2sLU2+7Ld/xMoYCPKo3Q4zKqT9rZJZTV5ILXXxMp1ud8E5SrO57U1CfiZhV+CPdEanOb7DaYHzC5ToE10/vAnKcP5tQvUY//eXSM1AkYLIxSkZOvq+26sZbWUAIcvfRbeUB8we06QuUc9WOOv6xozzQoPGn5RPbRkbrJy4g1RWyJ7Err9yeeqjwfoTkOr6sJiSe</vt:lpwstr>
  </property>
  <property fmtid="{D5CDD505-2E9C-101B-9397-08002B2CF9AE}" pid="68" name="x1ye=59">
    <vt:lpwstr>B0E0Mm5/4WK6haXrTfR2sIWUZ+V7NSgsqONUbmRsJZeFUCyfcPKFa8HN4HXfCNihtfe/eerlra90bUN7imzU5kJcVgMMW9B6m6TgM2V1U7WzP077miY7RVAkG18OXG4btxbi8aFny/K1C7mD7Zv8VLPabw43UJfxp+zEe0IudchE56jEKaPnJfpSJEvBFSSm1utZ1QRmCRsYtcaU5O5F6IrPI6cN87tF2Kx/Jyf/nI799tZlORfkN03hKVXXqPk</vt:lpwstr>
  </property>
  <property fmtid="{D5CDD505-2E9C-101B-9397-08002B2CF9AE}" pid="69" name="x1ye=6">
    <vt:lpwstr>aXATz6Od1GlaHeAklFmQsEf6ackr9vJ2t4CioicAE6W6+EL+PG2ZvMd8aHwlynt9WV37KGijEORuavZlOfqvcgG5YlYBppkL+L/ZuK6tLbwIJOec4vowxFtTCWYbUkmB6QquuL95ob5cHLORow0pWt8upFx7yLDcI/dA8ZIxk2WGfkavWAsx5ZI6t4xUKk2SdwOwpw8qAyNDlKqqekbTd7tjSp2RTpLJVtsDIIXbkj8QNyPqvnU2pGfKb17OATT</vt:lpwstr>
  </property>
  <property fmtid="{D5CDD505-2E9C-101B-9397-08002B2CF9AE}" pid="70" name="x1ye=60">
    <vt:lpwstr>H8zn7WiicOcutr1QOkYKlKzxtB/FTXv0Bbx7mn9AOVLz/Tg7KAjeUKSsrSED9rAKh31pOa6lWbDlnysRpdGzgJnAUNoDomYZU2Imp38Vfes+S4NgRlGPEcJMwkzIZLFZSI7gFnj6JSqXDr32YAOuOvNKffbN1US4e1ZLMY/2uptkmgixp6ZYhS7nWDq3u6Y5yB4OI/tqRPDQmiyOuZdQYjm0geOi9v5LF0X/1Xd+z5Hy0NezzHEUjEgvmhiZ8gV</vt:lpwstr>
  </property>
  <property fmtid="{D5CDD505-2E9C-101B-9397-08002B2CF9AE}" pid="71" name="x1ye=61">
    <vt:lpwstr>xPpIdyjokvxhY3JSlSSqGGMYMzaQtc5vVQGklfvwTmnxS2HmZ7Y5uH4ziDa4lFXepvELaIVItXXcg9Icw8NcG9l0V68+khsgefWM6mXxMYHRbUGsz8VaLTqUv/SNxLq6LabhEJSWUhhmyhBBSjmlg8TaOiQxZK8NtHsQls9iG66z7mtBXR9ytQQXYgOROvvEC+0xHbUrTHQIKnydyocJYJbx3lDt2CkneI0fpMxshNllyo5I/+aCx5OnlUohg17</vt:lpwstr>
  </property>
  <property fmtid="{D5CDD505-2E9C-101B-9397-08002B2CF9AE}" pid="72" name="x1ye=62">
    <vt:lpwstr>DUi5JqgGW96dc7pG/XF0JwfAkkx+g8dwBywJfzyA9KjtpcdQtE99NY9ScL6pK1NIpr092ird2SbheHDlNxuoI6CKLneTa/a46JyiJlh9rCR9m8DhMhh9dR4NaFR5sp+NpNg2j6AQL86xIwCBmIPBH5rq2z+5qxpy3BlpXG7G2vn/LEr1VFXz7eQrXGvwUJG3CLT93zG9FU80S3sGfbKEA+Vt4K/1Izo3al8yunxKfTSoitbGSh/GoEjQc8zfENB</vt:lpwstr>
  </property>
  <property fmtid="{D5CDD505-2E9C-101B-9397-08002B2CF9AE}" pid="73" name="x1ye=63">
    <vt:lpwstr>/1aSQjrTJWZzA9Vgjj7Rd7MGx+YvfCdl1xtoiFh8QXjs84mv3drkHn/f8SbqtgEpLsd0df46i5Am7zFhPw44sN5J8fUwxZtt/BDEupxE3cn9jpyirK2CKcAF9WFf9pZbpbef5LuTbvhWyn2iZOfvbPrdZEr9lLFDNTEp1oO0c0JzdvqpXWkeZGMEzk1ezYS/VcNIEr5ND/Y2zjpCMY4R8EgXz8BcizrAP9Y93Lt0IChi791oFpu8Zdp+9ddW5CR</vt:lpwstr>
  </property>
  <property fmtid="{D5CDD505-2E9C-101B-9397-08002B2CF9AE}" pid="74" name="x1ye=64">
    <vt:lpwstr>ouGF3HPN/UBWws684QF3Az3mhxA4pM+edrsb5UqrkoP/diA7RF0vIF7lTdU4363PBa0TCEIOFKDtOfGP6IAGDs58dS+YAY3glp0M9pbI47+EZq80Qs4ea52CXhq7ZSBwg5kpVYOrZ2va53KyV7LFOJAYrjE9NSKY+wPORDbPzidTv5PS7tkk/cwvEwzM4WKaBOKCYpHZNs1G54IzaWI4X3CMJFWKs34dZm7tc3pAal+ColCE4R63oCEKyLiTQLN</vt:lpwstr>
  </property>
  <property fmtid="{D5CDD505-2E9C-101B-9397-08002B2CF9AE}" pid="75" name="x1ye=65">
    <vt:lpwstr>8OrUp8Rqwj8w4n6QcO0Cc/OS7hhQcNSX4K0nGyiVX462dZLco6btWqfwSki+3PfHHCY8cUXCiiSzqr4pRehRc5pGHrMYzILEahsBJ9zpBv5jkj6FncOl7Mb+K2uzl1BYQcoAIORTnJeugtay0h3xhiPgNhyIDczwmUcVpu8TVkQvMgs71Ncg/figUrqOCpIY+mkKwFo0S2eWtSJJXSAa+PWPR7KSun7OFL1u5G3Te2QONd3qMg9pwAKMgo5DhhO</vt:lpwstr>
  </property>
  <property fmtid="{D5CDD505-2E9C-101B-9397-08002B2CF9AE}" pid="76" name="x1ye=66">
    <vt:lpwstr>+4H4sbMxcwkCrfEeUQH7z82uh6fFcqV2hP7Lu0U7OC3jzL9H5sbP265yexkJ8/kRXTqiv8qS9RrBG+ysgf8oIEZScuRgovlhTl+nEeTnH3xj0ZPhHS7kLMrT2F2GnWe3jF71ZCLvNdlKFpnfXtSLkCkp3Ccx7TTkVoN/60o/vzV9JZLL0KREH4gVigQZa4S4BgO9zdefrLX3eVVKUIzGFOd38VZtIWFtvV4ziATfgRI6UDHosiUa9cdFBGiNQg5</vt:lpwstr>
  </property>
  <property fmtid="{D5CDD505-2E9C-101B-9397-08002B2CF9AE}" pid="77" name="x1ye=67">
    <vt:lpwstr>lTs18DCsWpCiQ8uSW8k0aCsuQI2lz8MAWjpCiZWIuzNymwCqQBCTy+M7rjVJzg+es6b3Op+0Gd8I3m+Z79YSPXAwSUmisXE0z8Tp+4APIiPaID0PGPJTpUKSypbkrwvUy1Jt3cP1PPkEG0mCGQBh3PpZf1Za2FQbUhB4ModL2nzzTsrGWL/bazAMSVd0z/YmABBPk4Ed431iebQqNnTMljQERKe268tW4X+q7Ij0TI7NsMu9TLTsmD6xSH1sCgq</vt:lpwstr>
  </property>
  <property fmtid="{D5CDD505-2E9C-101B-9397-08002B2CF9AE}" pid="78" name="x1ye=68">
    <vt:lpwstr>JZh1IKHqkjN4cZrBVRm1HAYzQq3F407a05d8ipHoOwnABXG/rwjJHGE8HEK5dW6+GP4cEzr8QM+oTnSmFFUaSs+FOe1pq6ynCV6FbdD3P1lNiS5KO9sMrr6Md2UYXRVU1rgX7nIEA/v9AAK0wTMTs3JIHaSXRHF8F7EJj4OPJmLRTDNiJTLRfwEUN2P0S+EMfXsIpBy7cR9glHtulwd1wbCTlsvW09OdSzJezB+325Mwxx1zHBrrPTk+Fa1wDTY</vt:lpwstr>
  </property>
  <property fmtid="{D5CDD505-2E9C-101B-9397-08002B2CF9AE}" pid="79" name="x1ye=69">
    <vt:lpwstr>U7HLUjXae7ofI9Ls0PFRyCNZqquvKJ2WPXnXcX0AnnQlaT4LAUZFyNTfYSpTKX7sPRNfoHnArnmowNGiUzle7WXon3ryifxcQVEWLIxWxab8fbv2JET3insrkdk19FhbPhY7+MWaR187+lZCB1tS0tTOj5/IXQgl46FnHj1Bgr2RKVnVClCtvnfAfghZ8VNEdudbiisN2wyf8UwXgbV2/5Qdlhz8BPD7tx/X1VZ8TVi+hZAi5bD2BSs4HFD9wP5</vt:lpwstr>
  </property>
  <property fmtid="{D5CDD505-2E9C-101B-9397-08002B2CF9AE}" pid="80" name="x1ye=7">
    <vt:lpwstr>O4JhD1nP3hUZ9ZkG9LH2GX6Wj5bM7wlWhwHETlB8j0Vml3lj1tIyYI9Qj0kMjxmSo5IWKQyvYaNiVjLjXESO0nMIz8Bc33sgteNh2cwDOqmc9588OY2BsI2vus9o5wskqWeQQIfRjV9fwGsNE/1zVb0PaOZAeRYbZTUHYimA+jvHaaLPxBp81Q8vjDAaCHM2uJYS1PUOhuzoPPcL0a/WhvzoiAFe/fh9kUxzmKlopiHho/glF+fBl1b/hCwLyoQ</vt:lpwstr>
  </property>
  <property fmtid="{D5CDD505-2E9C-101B-9397-08002B2CF9AE}" pid="81" name="x1ye=70">
    <vt:lpwstr>04GEaUftlHiRDyB/eypbw077fSN+vZIJyrTtkrdL29ICxdvGPkbJnZQEBXXOsHIGpDT01vo2gcAAwfQRvullFofMQLkRP3euihE2K0gHrR1QPzkAOC1/W1ZsQdj2/UB6Zb5dr22Lg1f6y3RosRTHloEkes7/gGtgeZTaOOeBXyPWnz0EmDt74W5vaHAsCR1zdfZOmszyBfVn/baAC0hrTOYtexvUQMqmjE9+JDkB/78galitwfX2U+PIhdefP40</vt:lpwstr>
  </property>
  <property fmtid="{D5CDD505-2E9C-101B-9397-08002B2CF9AE}" pid="82" name="x1ye=71">
    <vt:lpwstr>+0NHRJ/Xv1/Xu4thsj5md/UNPLmfODiiXZvqRbLiVqd0osSgnOkxnJ7U2q8Y5kmnGoZFFfXpq9ANSHk9xnQTPo5NgbskgRvAABVKwjRumSyPFlU41BQ8BmPmzVwb5XyM+9LyMQdGzEWnofAntPhWWRNd5jW/aY3FURC8ETTqsok+1R49QyALbA3a5L3FtR0wnbrLOfK6ogpJWP4L6aS8660yAyad+umcjpdm2jW3mxbzAX46+H1oGhN4fUlTuzE</vt:lpwstr>
  </property>
  <property fmtid="{D5CDD505-2E9C-101B-9397-08002B2CF9AE}" pid="83" name="x1ye=72">
    <vt:lpwstr>H003vqU9U9ae4d7J7dEIAav36q66XyoTuCbcmKYbbIrDEmsf+lZUAgKXNTAiqeoY7k0tP7/umH6nESGZtqqxIDbHJ7tjHW1kkwoIP/oG8V4BFkhUm+8pVJUDvNQPli/AaXv4OysPZJfwhbbOVpPeD9Glqq+C/gY9bjfG5Y4FtshfQ2ENmxuICfC9r1MPm8O4hDpgU3Ieng8gzt8WZoxFQReprd46KrjPEAO7jr/8SMyGUIe1XpPN6da159QctEN</vt:lpwstr>
  </property>
  <property fmtid="{D5CDD505-2E9C-101B-9397-08002B2CF9AE}" pid="84" name="x1ye=73">
    <vt:lpwstr>HYhhYHa8snxArC+vrmEeH1axP8+1OwmzAWwaW59Fwy11dtr+BjPihrSYGw+put90jKK7cv1phBX6cAXk9BT5MY0JcpZE4GcBKSKBl+pcTc7HbJxGPYj2PawdtD6Rqu0RM/fnGWnNzvpz3ec8ERAfr7cL+++xbGNlmXbXBJYT68cNkJkaePJgE8VzNhvupZPCav/2bV33K0A8h65LQQxUlKH/N5iPgzOILAcjoui0N4mUe/Okii33i4ulIKVuerJ</vt:lpwstr>
  </property>
  <property fmtid="{D5CDD505-2E9C-101B-9397-08002B2CF9AE}" pid="85" name="x1ye=74">
    <vt:lpwstr>mUGC7IrCwKAVIKMIn3ocLdX4XFFo2DvZw86dJ8HKwad2CuU0fYfARxOP4LkrvaHhEPXt950s4G4ZQHGAtrWR6OAmnz+56ZTP1pO4anVAAMtgSLjtCOTvT3hhFe5WT8MD0ovfhn8BixDGBpZKPg+CEPPoCvV7ReDFvM57n7dxzb11IZtCu8fo9jAeYSFH2g6Erny6ynPWjDqh2P+hua4EMbxLd3oQdt/A74VE4jixWkatoqNwDFkN+wRrUsVQaH/</vt:lpwstr>
  </property>
  <property fmtid="{D5CDD505-2E9C-101B-9397-08002B2CF9AE}" pid="86" name="x1ye=75">
    <vt:lpwstr>H6ilk7/+FOEKemFM3jArTrWe2OD4PA6gkOowjxfnL4EpJP6+5UGqrN4oRhAfeM45CkgCxz0Jh0KZZ/dV4UV8d4BJhVBEktDRVh+svC8Efy3/nhn7YpclSvbhNiIwO1ioGHvQV52RSJwj3pcQJyWClzlRFvWALVnJTk6/kKIlwPaurLPpUfL0z3ha7h0kO3grDQLleM8OiTEkb7k5RLwJfPSShrfH/0rvMtsBux6OywtrzpFNUW98aIuK9VN3j7p</vt:lpwstr>
  </property>
  <property fmtid="{D5CDD505-2E9C-101B-9397-08002B2CF9AE}" pid="87" name="x1ye=76">
    <vt:lpwstr>MXerqr6cuGbii2KNuu/ufoR2BPuV1YNFJZ+LqBaF3bVCbn/Y7zizuIEU/mstYsZEv0q64XN+CebVeGBxA3L/ZtYu9B2mhEhyA6QV0V3WZ/ykQcoNJeaX4/L67OF1Xuterwt3RjLeh96QLLJCeVrWyTgJuxKsI7zfbjm8biw/kXMfxS8GzLR1fLVvvOogucXf0NouqBNyvOe15g2kwshT/tv0SoPdpo5WIb1RE6Ptc43T0JNyQF18h+wVgnv5iK4</vt:lpwstr>
  </property>
  <property fmtid="{D5CDD505-2E9C-101B-9397-08002B2CF9AE}" pid="88" name="x1ye=77">
    <vt:lpwstr>qvXlYnWKwUEXVWJWJItJRixveFVpPGvlX7EDOKNlmHIzJRosNWY/eWn+1CtmXmjWjPi78KLNS+BpiUd9mv7gPb6Gnhnv5MzL6qxkKdbP6+cVoBv0NYpi+FDY0BtPlyiPgOvDMeYmBZG2NUnROoyBRJl44VtabEZ2bGap21noSLt6D2qBlXDsquk9QL5o+1TPBXFj5kDwcNxnpk4iwWo+dw/lYOAB8NUEXDyrZr4lpo5cQCCa50dZhgYzGD9If5g</vt:lpwstr>
  </property>
  <property fmtid="{D5CDD505-2E9C-101B-9397-08002B2CF9AE}" pid="89" name="x1ye=78">
    <vt:lpwstr>CGsUb9QvXvkmR4ONPjwngFU96M8BG7cLXoVDSc1UnMWH6PFzMfJQPdKuHxaQN1azfOVqciHzLBnkNbRpcytSueL9mpr0NWKcYpTik/OOgvDb24XEnl5ZqQ9L3CD608vwwEEluABIoRWvsrBieclZ8yId6gWdXpyPqvl8XzIqnnGrzFuiEnjxReIl0AeYHBi+CO+9lsJ5lz+0ovbBpDyS1qYp8+SZdCLEVH/N1YvcgkOD8TSKgwT1kUDvWubIIeN</vt:lpwstr>
  </property>
  <property fmtid="{D5CDD505-2E9C-101B-9397-08002B2CF9AE}" pid="90" name="x1ye=79">
    <vt:lpwstr>YMx3oYj3uozCAddRnho6Ircc3jxEsHMjFmMTiy4a0h3v5LGbUuBT631SCJvNETa4ZQsHHPBXnSz7a/m2d2El8+Gpgshp3fkADh92mEqeRwszmJo4vVDyseTOWoGjLw3etn5lBhHxFKuQIU8TOOiwP07YAYEfUaIxkGqMBwc8Pr3RTW/HJZs9Dn2jkQX2ppKmEMRXInkJ1g16yD3YE5NWVhgIJTW09VhfnapZcdz74YZHammLkHAK3ifxoavEeha</vt:lpwstr>
  </property>
  <property fmtid="{D5CDD505-2E9C-101B-9397-08002B2CF9AE}" pid="91" name="x1ye=8">
    <vt:lpwstr>KnO0szQWriwbWCVg6015PSyzKqQq68bpSJDv0LG4zM8MkbmH7FDBccH7NLNhtnBeqf4k8DWazwO4KwGtwgM+d68y3Oi6XVic6Lmm/K5x6XhActTHINLfK/l+kSiLtPDrn+7Qz6aGmJlrt8BMVOJ4fHkz45RkVGGIbalqpBa4V8kj/G7ZRWNI+IAqQ0Anp8ix5xdp5OSMk4cvqh12EWQGg5p0/34IWt2v6euN+nC2CoAT3q8STFER4vVZzHtVEDl</vt:lpwstr>
  </property>
  <property fmtid="{D5CDD505-2E9C-101B-9397-08002B2CF9AE}" pid="92" name="x1ye=80">
    <vt:lpwstr>OQBuY7rqNi6E7NUOBVl9x2UiX7bcQHOOgAm7WwFoelM47U3v/tofHGeveqo3w697ka6mwa8gHvumPf58OmcXbN/ju/c+61Zzv2O6WpeU+Z6vWrPUMoMKF7J2ZUSLcqthTRepcrvAxsvi1ndtnog0F55pjhxoQaa2csGniJdpkNErw96WMFF9hwVrquCQrxKa4ci6wKjPx/hbPI/GUck/xrR13J5kEcEHnBs0cKLtP/vkK5RlJz1Hp4jUp/Wb5EM</vt:lpwstr>
  </property>
  <property fmtid="{D5CDD505-2E9C-101B-9397-08002B2CF9AE}" pid="93" name="x1ye=81">
    <vt:lpwstr>dPmfuDCNdKpfwczd0u4PhQE4R3UKc+mExjVwCBW5ObpOZBrDfMCUQtYzxGCzh6InPhHZsl4pEuejzyG5jevRsc1YIUY8s4+mOAePnr4UofSRHh+j2cY1W4NLgt+T7OdP3WBr3UTV7+7dTKRtflzpK4pM1OS32SuIJdu/QKAT4khBEaVGAx95y6MkYwtv0OoyfI3rlOoywumZj+dVO0sd6fV3wvTt173bE4Txp+1yCcCQQtYejZ7pzZS/zm8zBVi</vt:lpwstr>
  </property>
  <property fmtid="{D5CDD505-2E9C-101B-9397-08002B2CF9AE}" pid="94" name="x1ye=82">
    <vt:lpwstr>F8/JldEEsuZzYwCCIg4W4yg1pvJ/TMYzjtHVj7RxEmVTCjBSxr5A33UWlM6D6eX5ZGfKuQljySZygw0OEUVpEdEBxiG5ylvLWRWyHBHXAQF0qKjV8jxSwgiLaIfMJSX4u1WxZRQ0RIPh8urWt40JImtd/wG9rgw0ZSlWjTFcSF6vknmEOV4nzGz4aPdLF6L5rsG25yOttPuN6fDiiXLcbYlvcJbRXe00G7rn51poHMPXNGqU7kP6bBk9fTTVX56</vt:lpwstr>
  </property>
  <property fmtid="{D5CDD505-2E9C-101B-9397-08002B2CF9AE}" pid="95" name="x1ye=83">
    <vt:lpwstr>drYJ/rP2mp31r4dCJ9n2VKfLMnwgMYlZK2BJL4ToL3IMHwdnF9xTCiW1gn1lwFbm0plQHNdt4NDz9NM+vfjcN8d+2Lj790xIOA3YcvghlikNzh3prUULkooBcvTS6t6UN1qYuRBkDwmFYRyqq0vLV//a3PxazVq6uUtMHjJlB3FQJg2eW35JesqsLVYcRWMKWu9WmSIvyk0/719t7nN78MYLcKukwWaPH68pSjMx/sU+2LVCJOo1IMsjHAnBw4p</vt:lpwstr>
  </property>
  <property fmtid="{D5CDD505-2E9C-101B-9397-08002B2CF9AE}" pid="96" name="x1ye=84">
    <vt:lpwstr>NftI+VviyaTOLVFkHY++wo74eQ0HbnK1v74HPt2Xj06uLnpyc4l6vaJT7ZkCJuJcmIuBRaXjlO8nvq1O86w3j6ZOIbZDG5SCkVV4815rxFAS8bEjB7VoPmzH2eNDS5ll7EsRzxhXGf0qfZ6KC4Y5o4kOf5vNrbpg8QI+fQEm24SkL8jLFk5Nq8tyJvwZHi82w+6rDAIRc7tbh4BF235v6KnASVp3GysjVZSxvQiryGtOe4YxhA/wnduXXGnaNbT</vt:lpwstr>
  </property>
  <property fmtid="{D5CDD505-2E9C-101B-9397-08002B2CF9AE}" pid="97" name="x1ye=85">
    <vt:lpwstr>aTzMck4uVRLmNwUuIv+ibAHo6bAPWybiyEBW90oUPvBTPTHNGjk29px8aWFcZgBuFkyZmcYTnyw3Mk4USZpAhubaKJeVlWAsqvyNb5FA8CZY67mXSZz0sBxPwk26PgszjfgvKTXiNji0v0gjEXn8MAKewVbDTHoGbxqsk+kL9iDtpjQR7/Id+pYTLRu1b2Rr2q/tBGP+eyVp53BBDxba/C93ztZ4sOjQoFrtLF70OPNDGJn2KlagHZubwqKOZuS</vt:lpwstr>
  </property>
  <property fmtid="{D5CDD505-2E9C-101B-9397-08002B2CF9AE}" pid="98" name="x1ye=86">
    <vt:lpwstr>84JTLcQhptof9swXOIaI8XDHqRw07Ae+zgimzxqQlQapNInA2Qt50n4cpzeBnc4c3210CBVIdWtYb/cDcKSaymLDOpUwuh6PpQls+8wtla1TZVtw/4jF/K1ZdjPgovYATODwTp2nXZXJJvWYABjuQ3UCdYpXzuPFPr9LZJYQm6CEckXZxhptD30Sz8Na1wbnyFTUTdiyqQ3YgGs14pXWrDiG7O7Zz6HjZcr5doTvl9EzlGgzFtVYMOYedV8Br+y</vt:lpwstr>
  </property>
  <property fmtid="{D5CDD505-2E9C-101B-9397-08002B2CF9AE}" pid="99" name="x1ye=87">
    <vt:lpwstr>NKl4nqHGeOHolaYDNkTez85JQGbLjNourgSuvhHN4DTP9sJvQ5hJOQFjArPDciuKYTQKlpi/jztO8yQg4ytpfErWgUdpzoN2bvwioCf5HM4wAEjJtrZjgzElvJ1Onyx9eOj+CW1i5XVk87p+kLiMpwCSnBS6LREHM/+genqvrTtHrYQ9j6aFglHTXTsuQeAtxL67Y6ODfzKcglw8B4HFLzir4ReygqRwbgymo3RBka24150rgaGHiUxaqKEQzPK</vt:lpwstr>
  </property>
  <property fmtid="{D5CDD505-2E9C-101B-9397-08002B2CF9AE}" pid="100" name="x1ye=88">
    <vt:lpwstr>tvUUzZUSynQp6vK7PhuZ5dDuokHGMxY9citPIAYAnp+vohHm/bdhhcRx78Gl/MQ0FhHutdptaMmdW7miBd2Hzwq+8Xak9xM2G3rRRnL5IFngwvmgUSLAgxmeEvDLQra6F83X3ORmSpRDIIq9PcHcSiWzsPAg8mdzHS8mu/DrmVl0h1+wher6qv2Hmpunu4fPNKB/C46tPbeH/b7ALDsu0ePER0cu2SS9Hf1iexgLOilKF27Pg8Z/VFTXQjWrjJH</vt:lpwstr>
  </property>
  <property fmtid="{D5CDD505-2E9C-101B-9397-08002B2CF9AE}" pid="101" name="x1ye=89">
    <vt:lpwstr>xoYIXrhfKEXSHCSArIQt/UZIsfu9pIhHSU5V5toyA4Xicy3g6E8c/vVY6N5ZrG+xZNBYesFp5w7d/jDL5pUCZg/spXCOyelU5vLUVdUAgMgJ8bg5CSZwRhGz7LD5JfhQaeu6PmN265frHlTBZNTyOgxZfXzxw0mLJsAABFs67zZ6QwCltQHVuutdGU2VN3iJ1xVGbGXuqT3nZ3xiDYUHjLx/Df4He0m83pnXnBX5OushzJVzb5sxn8G2SlGJHlA</vt:lpwstr>
  </property>
  <property fmtid="{D5CDD505-2E9C-101B-9397-08002B2CF9AE}" pid="102" name="x1ye=9">
    <vt:lpwstr>2KvXopQDpZEzEPSBGrvz3zqtQZ10yQe1dDOdJRF2C7M+CBTiHbynSamn0+raV+5tDDCMvfYNv0FKvB+xWCznnmCY4vAqTtGpu6msqn5In2zzwEi1RE2SZkqcBlnYcUbYYmCC6FvEGPSnGAi1qPbuQ5vFT9OTIMfRLojGf7+JS8sSMxIF7jYXBs0K7CjdsNfQ3oaJVSgF5vN6MDSzDfyHiW+JI05BcJ0Dg0kDd9Z0FfJKuwvPKgMQmOU+MlAKLyR</vt:lpwstr>
  </property>
  <property fmtid="{D5CDD505-2E9C-101B-9397-08002B2CF9AE}" pid="103" name="x1ye=90">
    <vt:lpwstr>XpJOVPmr93kfYJMkaXPoIUI2M4WtjB03md11bmz86elgRRx0+pP7ICAMIdyUc2SV8/wQwLh053mNM8Qwc9luXY3pyTzKQUL7/xtZujNhxN8LVFXru56XZ3BN7bE74yz+A/qO4IbLuPcyOkF4y4gv5EjlnenglbWwF9ti200XCk0cNrNrIP1GACeAFmS11i9ue40DEdqB97Qb9RVuqhxBF7NoRjfOX2rHyDYzcaTZw0euyz1F89FTCCIe5XR/YjW</vt:lpwstr>
  </property>
  <property fmtid="{D5CDD505-2E9C-101B-9397-08002B2CF9AE}" pid="104" name="x1ye=91">
    <vt:lpwstr>wDDlL1he7Pf28pIRCp83rvOk9VQyDrmJA4AfFXJwX9PKMycMuPlcz1/2iel/7aO6Z3YySgr/Nm3svYUv6p91w4psllXok8MumWeKE1+0NJ9l8QRRJdJ3lcMjLWylR1cESf2p5crB9QbWCAXOxaPq/Gjy54dikmVeS8UdcJagpdjz9mvPlyEw+0w+z6yCMVdpviqIWR+LzSeADdcaw9PE/Pgxzsb3fwblEGO0h8SIwVd7VFZZ9XGn4Uh9W5csL2Z</vt:lpwstr>
  </property>
  <property fmtid="{D5CDD505-2E9C-101B-9397-08002B2CF9AE}" pid="105" name="x1ye=92">
    <vt:lpwstr>iudPPr4jj2uyoKtLM/i9ucw5TWd2wXG2u79pbzaILXsekIYY1nmpYxbiR6ONRZfPI9c6Q2Ii2YvOcZwZY+ePvGghssw2o7OY9o7xgBs+4eNO+KtFBoZI2DbVEt4lvnoc2qo6FtrObNdYk55CNs3ZVRDF1/WwKeMLuaHMGwOSUuDyM3gN3MderPBafk7azM13ajOHyExiTMCpIBEYmA9DtNov/yxx+bTyJNgtYh8D4bciAUmeTsP++d2hWfuNsDR</vt:lpwstr>
  </property>
  <property fmtid="{D5CDD505-2E9C-101B-9397-08002B2CF9AE}" pid="106" name="x1ye=93">
    <vt:lpwstr>KLPi9RagwKI5PHzdajZKjjW74/5Sd12oE6yaNCkXKKiJ+DXkHDO2/RX2QBrRPRlV25bL7zzx0ugjf5mpWpofjBXJwit5u225MX4PqXWUoCv2KX9TMkA+Y/ooPDq3MaeEY1pBB7mTwfTrNiVxSMl3EsXTkgeEQ7lgdIFKQrRtK/HtDDSf/0R3adtJORSm8GX7+VKPppzf864a4mGJjRDUmQayx2lxydoY2FMyJ4EOJA82ArDi8a69f2v3eOb/Yin</vt:lpwstr>
  </property>
  <property fmtid="{D5CDD505-2E9C-101B-9397-08002B2CF9AE}" pid="107" name="x1ye=94">
    <vt:lpwstr>YMtczFhRjQ3Hrv+BfxPIZH1DfcTLuvmsSPlTqMsoKNDdyHSgTSDeWBJtRq8JhrPpq0waKDw2Q61yhFzs8gVHzJx5vNT/ppXceV1dfuTOmf3ltBH8RDzQ5LFwqIAyqJ9ttQbhFmjWyR7/rdF+iVWy8FkHnJPm+iE5eQQCHcyH+8TSm+1t0/4Ov2N6x78lPjmnl53NWT1IDZ/JwVU72rDPcLD0QSYJw5iepLRJWva96Z5DjfrmKMUiwnkgetcZgDl</vt:lpwstr>
  </property>
  <property fmtid="{D5CDD505-2E9C-101B-9397-08002B2CF9AE}" pid="108" name="x1ye=95">
    <vt:lpwstr>j+tUdO6ZFpq9vQ+0e3Ge40sIbrfTx+fmhycJGTptdOTstba+ksPb5iO6ANKtb7iDn4B7BRhOG7eDT3rP+BCT1BKif60u7aTYOpZaFeXE49VhiUPNmlV4eQ68hzQhQnZqDZGlewMfIuRzW09EfbA62zvtxRMk9nyxYjmylXSbGETZC5pteUZF5HvlIBwxCnciMn4lP80Bp7XDXvqMyJ2cMV4wPkZxtNqgnL5siXwmvibkU90xtj7EX5+ZQok6B9D</vt:lpwstr>
  </property>
  <property fmtid="{D5CDD505-2E9C-101B-9397-08002B2CF9AE}" pid="109" name="x1ye=96">
    <vt:lpwstr>aDnC+XmjUqNyAvb9TMh+YvAKhTM3WICftlq9kJK92GJCCNUhCmpBoSDHjL22JUPl36zI7iAOFUV8bk4gIGhM2W+Oh94g8yONzX8jd34CYJMI68+5cp6ZvTFDXnA60gycJ09fCYZKiBvcD1mTQu+nhSWW3KpJZvuurNlq2DtFLEb5W7Df9VZWjXeUOYdl/+WKb9kb26cIbbFDhhfrz0JdowgKqfup5w4/JV5O2Wg+hBW+ImUsWcCXSCmjmWh8Z+K</vt:lpwstr>
  </property>
  <property fmtid="{D5CDD505-2E9C-101B-9397-08002B2CF9AE}" pid="110" name="x1ye=97">
    <vt:lpwstr>H4rvKc/bkqOE3H/JDfKXZNsc1ek43WEEVIBxAN6t4zicAqIm02s+8sQpQYo00vb7SbFvn71oaP4C/kzQLpujSxlNC7kDdQiXw7Iz16D1boAV41/OxM4RnsJCXzdnH/Nx31YxmWXwiKtGE7YCvVVV9J6qDf9XA7slTZQzCFdVbZmeDdz7sKXYqJD7oasnWAnWPZ3RAFYgzG+demWRC2ljRG7wDLU2i0tyyTbQVeViar1z6YoOfNaSCbwbSya16ce</vt:lpwstr>
  </property>
  <property fmtid="{D5CDD505-2E9C-101B-9397-08002B2CF9AE}" pid="111" name="x1ye=98">
    <vt:lpwstr>jVLbEZIh75GmVEKJzVn4rTYGPM9tX9BR7zwvLPSPCuPESmnKCMXfSeCuDfyQWLwVmbWo2NhjM/RTTIFFPtfUhK+ioBzBH8WIShvv0zwCF5ggW8M7Wvnttbog549uDcK+jJIEjYsvgcevZAKEH3TRe9NtKhbI+LRwjK2Rc4+C+UArqmXdV+tUc/1S4iyFeh6TYLwN2JAqxHWlLNGEqpGiUNneRhMvh7R4WRjZjK4H0LS2MtkeFNUM87BvVn5KrYt</vt:lpwstr>
  </property>
  <property fmtid="{D5CDD505-2E9C-101B-9397-08002B2CF9AE}" pid="112" name="x1ye=99">
    <vt:lpwstr>T1eQX2QiqKNTuTvGAK3BBUErFyN8Sk/Pi4LKmvhP+69nosNtce4fj6HsQ7t6qExi9pgUk6KVuFQvwHzWgXHJGFRHzaj38pQPTxrLV835OqPeSKeCjtfTa+Uedr2i5Y4MmF/aaTpXH5Y481K5SwRSmkHT2Af5BGRK/GjrPU3Hjtm9fz5KvdHpmpzSC4PnX00BQCA4PGbuoxnQK+JjR05X73jbzE+YMtSGmEkINbCsWWvXT2jEpuAQecnlvqaGKZx</vt:lpwstr>
  </property>
</Properties>
</file>